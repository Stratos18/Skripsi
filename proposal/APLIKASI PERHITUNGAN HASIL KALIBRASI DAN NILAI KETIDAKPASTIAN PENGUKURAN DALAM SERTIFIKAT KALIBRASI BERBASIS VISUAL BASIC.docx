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2" w:lineRule="exact" w:line="320"/>
        <w:ind w:left="158" w:right="177" w:hanging="2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KET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20"/>
        <w:ind w:left="129" w:right="150" w:firstLine="2"/>
      </w:pPr>
      <w:r>
        <w:pict>
          <v:group style="position:absolute;margin-left:69.75pt;margin-top:133.82pt;width:471.75pt;height:0pt;mso-position-horizontal-relative:page;mso-position-vertical-relative:paragraph;z-index:-1153" coordorigin="1395,2676" coordsize="9435,0">
            <v:shape style="position:absolute;left:1395;top:2676;width:9435;height:0" coordorigin="1395,2676" coordsize="9435,0" path="m1395,2676l10830,2676e" filled="f" stroked="t" strokeweight="0.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BRA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RT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MEA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REME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CER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BRA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5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192" w:right="3212"/>
      </w:pPr>
      <w:r>
        <w:rPr>
          <w:rFonts w:cs="Times New Roman" w:hAnsi="Times New Roman" w:eastAsia="Times New Roman" w:ascii="Times New Roman"/>
          <w:b/>
          <w:i/>
          <w:sz w:val="22"/>
          <w:szCs w:val="22"/>
        </w:rPr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  <w:u w:val="thick" w:color="000000"/>
        </w:rPr>
        <w:t>V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IKA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MA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2243" w:right="226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907" w:right="192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221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072" w:right="309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hyperlink r:id="rId4"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paun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16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@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.com</w:t>
        </w:r>
      </w:hyperlink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212" w:right="423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odel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opy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anpa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xcel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sual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2013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215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nci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180" w:right="4203"/>
      </w:pP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eoph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pped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educe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boun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eoph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docu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1712"/>
        <w:sectPr>
          <w:pgSz w:w="12240" w:h="15840"/>
          <w:pgMar w:top="1380" w:bottom="280" w:left="1340" w:right="1320"/>
        </w:sectPr>
      </w:pPr>
      <w:r>
        <w:pict>
          <v:group style="position:absolute;margin-left:72.75pt;margin-top:24.6371pt;width:471.75pt;height:0pt;mso-position-horizontal-relative:page;mso-position-vertical-relative:paragraph;z-index:-1152" coordorigin="1455,493" coordsize="9435,0">
            <v:shape style="position:absolute;left:1455;top:493;width:9435;height:0" coordorigin="1455,493" coordsize="9435,0" path="m1455,493l10890,493e" filled="f" stroked="t" strokeweight="0.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ey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ords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ibra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ion,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bration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ate,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isual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Basic,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9"/>
        <w:ind w:left="100" w:right="215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298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160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0" w:right="-50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7025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ary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ebena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8" w:firstLine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08,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ehens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unsu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unsur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100" w:right="-36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936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ujuan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100" w:right="354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20" w:val="left"/>
        </w:tabs>
        <w:jc w:val="both"/>
        <w:ind w:left="528" w:right="-38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20" w:val="left"/>
        </w:tabs>
        <w:jc w:val="both"/>
        <w:spacing w:before="5" w:lineRule="exact" w:line="240"/>
        <w:ind w:left="528" w:right="-37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ebena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20" w:val="left"/>
        </w:tabs>
        <w:jc w:val="both"/>
        <w:spacing w:before="2" w:lineRule="exact" w:line="240"/>
        <w:ind w:left="528" w:right="-35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28" w:right="-5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28" w:right="-4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8" w:lineRule="exact" w:line="240"/>
        <w:ind w:left="428" w:right="83"/>
      </w:pPr>
      <w:r>
        <w:br w:type="column"/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943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72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3" w:lineRule="exact" w:line="240"/>
        <w:ind w:left="428" w:right="82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2" w:lineRule="exact" w:line="240"/>
        <w:ind w:left="428" w:right="80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428" w:right="356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3" w:lineRule="exact" w:line="240"/>
        <w:ind w:left="428" w:right="81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44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65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nder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1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1"/>
        <w:ind w:left="428" w:right="80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5" w:lineRule="exact" w:line="240"/>
        <w:ind w:left="428" w:right="81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enuhi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2" w:lineRule="exact" w:line="240"/>
        <w:ind w:left="428" w:right="79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suhu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2" w:lineRule="exact" w:line="240"/>
        <w:ind w:left="428" w:right="79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855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Waktu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anaan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76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428" w:right="81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428" w:right="81" w:hanging="360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528" w:right="-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926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 w:right="-36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1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528" w:right="-3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Labor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528" w:right="-29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528" w:right="-3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68" w:right="241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528" w:right="-3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dahu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bawa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31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100" w:right="-36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eoro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b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0" w:right="-4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100" w:right="-26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1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26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4"/>
        <w:ind w:right="70"/>
      </w:pPr>
      <w:r>
        <w:br w:type="column"/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Lapan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ure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net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428" w:right="7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suhu,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.100,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2"/>
        <w:ind w:left="1420"/>
      </w:pPr>
      <w:r>
        <w:pict>
          <v:shape type="#_x0000_t75" style="width:104.46pt;height:122.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674" w:right="416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1" w:right="79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hyperlink r:id="rId6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.b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d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28" w:right="7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anas.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ouch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428" w:right="7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428"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428" w:right="7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aph,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chambe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425" w:right="7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425" w:right="71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hea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anas.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425" w:right="72"/>
        <w:sectPr>
          <w:pgSz w:w="12240" w:h="15840"/>
          <w:pgMar w:top="1360" w:bottom="280" w:left="1340" w:right="1340"/>
          <w:cols w:num="2" w:equalWidth="off">
            <w:col w:w="4424" w:space="717"/>
            <w:col w:w="4419"/>
          </w:cols>
        </w:sectPr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8" w:lineRule="exact" w:line="240"/>
        <w:ind w:left="525" w:right="-3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panel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29"/>
      </w:pPr>
      <w:r>
        <w:pict>
          <v:shape type="#_x0000_t75" style="width:88.75pt;height:122.9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85"/>
        <w:ind w:left="935" w:right="465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1.2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151" w:right="687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62C1"/>
          <w:spacing w:val="-53"/>
          <w:w w:val="100"/>
          <w:sz w:val="22"/>
          <w:szCs w:val="22"/>
        </w:rPr>
        <w:t> </w:t>
      </w:r>
      <w:hyperlink r:id="rId8"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  <w:t>w</w:t>
        </w:r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  <w:t>w</w:t>
        </w:r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  <w:t>w</w:t>
        </w:r>
        <w:r>
          <w:rPr>
            <w:rFonts w:cs="Times New Roman" w:hAnsi="Times New Roman" w:eastAsia="Times New Roman" w:ascii="Times New Roman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0"/>
            <w:w w:val="100"/>
            <w:sz w:val="22"/>
            <w:szCs w:val="22"/>
            <w:u w:val="single" w:color="0462C1"/>
          </w:rPr>
          <w:t>.b</w:t>
        </w:r>
        <w:r>
          <w:rPr>
            <w:rFonts w:cs="Times New Roman" w:hAnsi="Times New Roman" w:eastAsia="Times New Roman" w:ascii="Times New Roman"/>
            <w:color w:val="0462C1"/>
            <w:spacing w:val="-4"/>
            <w:w w:val="100"/>
            <w:sz w:val="22"/>
            <w:szCs w:val="22"/>
            <w:u w:val="single" w:color="0462C1"/>
          </w:rPr>
          <w:t>m</w:t>
        </w:r>
        <w:r>
          <w:rPr>
            <w:rFonts w:cs="Times New Roman" w:hAnsi="Times New Roman" w:eastAsia="Times New Roman" w:ascii="Times New Roman"/>
            <w:color w:val="0462C1"/>
            <w:spacing w:val="-4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0"/>
            <w:w w:val="100"/>
            <w:sz w:val="22"/>
            <w:szCs w:val="22"/>
            <w:u w:val="single" w:color="0462C1"/>
          </w:rPr>
          <w:t>k</w:t>
        </w:r>
        <w:r>
          <w:rPr>
            <w:rFonts w:cs="Times New Roman" w:hAnsi="Times New Roman" w:eastAsia="Times New Roman" w:ascii="Times New Roman"/>
            <w:color w:val="0462C1"/>
            <w:spacing w:val="-2"/>
            <w:w w:val="100"/>
            <w:sz w:val="22"/>
            <w:szCs w:val="22"/>
            <w:u w:val="single" w:color="0462C1"/>
          </w:rPr>
          <w:t>g</w:t>
        </w:r>
        <w:r>
          <w:rPr>
            <w:rFonts w:cs="Times New Roman" w:hAnsi="Times New Roman" w:eastAsia="Times New Roman" w:ascii="Times New Roman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2"/>
            <w:w w:val="100"/>
            <w:sz w:val="22"/>
            <w:szCs w:val="22"/>
            <w:u w:val="single" w:color="0462C1"/>
          </w:rPr>
          <w:t>.</w:t>
        </w:r>
        <w:r>
          <w:rPr>
            <w:rFonts w:cs="Times New Roman" w:hAnsi="Times New Roman" w:eastAsia="Times New Roman" w:ascii="Times New Roman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-2"/>
            <w:w w:val="100"/>
            <w:sz w:val="22"/>
            <w:szCs w:val="22"/>
            <w:u w:val="single" w:color="0462C1"/>
          </w:rPr>
          <w:t>g</w:t>
        </w:r>
        <w:r>
          <w:rPr>
            <w:rFonts w:cs="Times New Roman" w:hAnsi="Times New Roman" w:eastAsia="Times New Roman" w:ascii="Times New Roman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0"/>
            <w:w w:val="100"/>
            <w:sz w:val="22"/>
            <w:szCs w:val="22"/>
            <w:u w:val="single" w:color="0462C1"/>
          </w:rPr>
          <w:t>o.</w:t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  <w:u w:val="single" w:color="0462C1"/>
          </w:rPr>
          <w:t>i</w:t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  <w:u w:val="single" w:color="0462C1"/>
          </w:rPr>
          <w:t>d</w:t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</w:rPr>
        </w:r>
        <w:r>
          <w:rPr>
            <w:rFonts w:cs="Times New Roman" w:hAnsi="Times New Roman" w:eastAsia="Times New Roman" w:ascii="Times New Roman"/>
            <w:color w:val="0462C1"/>
            <w:spacing w:val="1"/>
            <w:w w:val="100"/>
            <w:sz w:val="22"/>
            <w:szCs w:val="22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22"/>
            <w:szCs w:val="22"/>
          </w:rPr>
          <w:t>)</w:t>
        </w:r>
      </w:hyperlink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Pre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exact" w:line="240"/>
        <w:ind w:left="528" w:right="-36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Pre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528" w:right="-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rap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528" w:right="-37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528" w:right="2542"/>
      </w:pP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.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18"/>
      </w:pPr>
      <w:r>
        <w:pict>
          <v:shape type="#_x0000_t75" style="width:93.8pt;height:119.8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"/>
        <w:ind w:left="964" w:right="496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1.3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ure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151" w:right="68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hyperlink r:id="rId10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.b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d)</w:t>
        </w:r>
      </w:hyperlink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528" w:right="-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chamber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encapai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Tunnel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528" w:right="-3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528" w:right="-31"/>
      </w:pP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428" w:right="1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6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ece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anemo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cup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oun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2"/>
        <w:ind w:left="730"/>
      </w:pPr>
      <w:r>
        <w:pict>
          <v:shape type="#_x0000_t75" style="width:145.45pt;height:90.2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109" w:right="90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1.4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1" w:right="856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hyperlink r:id="rId12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.b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d)</w:t>
        </w:r>
      </w:hyperlink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28" w:right="11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1.4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ap,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unn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cep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uai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1.1.7.2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8"/>
        <w:ind w:left="428" w:right="118" w:hanging="428"/>
      </w:pPr>
      <w:r>
        <w:pict>
          <v:shape type="#_x0000_t202" style="position:absolute;margin-left:322.05pt;margin-top:38.1459pt;width:220.172pt;height:27.26pt;mso-position-horizontal-relative:page;mso-position-vertical-relative:paragraph;z-index:-115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75" w:hRule="exact"/>
                    </w:trPr>
                    <w:tc>
                      <w:tcPr>
                        <w:tcW w:w="3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11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2.</w:t>
                        </w:r>
                      </w:p>
                    </w:tc>
                    <w:tc>
                      <w:tcPr>
                        <w:tcW w:w="1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11"/>
                          <w:ind w:left="1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or</w:t>
                        </w:r>
                      </w:p>
                    </w:tc>
                    <w:tc>
                      <w:tcPr>
                        <w:tcW w:w="23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11"/>
                          <w:ind w:left="1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an,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11"/>
                          <w:ind w:left="16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</w:tr>
                  <w:tr>
                    <w:trPr>
                      <w:trHeight w:val="270" w:hRule="exact"/>
                    </w:trPr>
                    <w:tc>
                      <w:tcPr>
                        <w:tcW w:w="3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1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i: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23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144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rod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ca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br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2"/>
                            <w:w w:val="100"/>
                            <w:sz w:val="22"/>
                            <w:szCs w:val="22"/>
                          </w:rPr>
                          <w:t>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14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pe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28" w:right="11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3051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2" w:lineRule="exact" w:line="240"/>
        <w:ind w:left="428" w:right="131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  <w:tab/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1"/>
      </w:pPr>
      <w:r>
        <w:pict>
          <v:shape type="#_x0000_t75" style="width:180pt;height:131.6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2"/>
        <w:ind w:left="273" w:right="150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1.5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"/>
        <w:ind w:left="873" w:right="1033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hyperlink r:id="rId14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.b</w:t>
        </w:r>
        <w:r>
          <w:rPr>
            <w:rFonts w:cs="Times New Roman" w:hAnsi="Times New Roman" w:eastAsia="Times New Roman" w:ascii="Times New Roman"/>
            <w:spacing w:val="-4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d)</w:t>
        </w:r>
      </w:hyperlink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right="121"/>
        <w:sectPr>
          <w:pgSz w:w="12240" w:h="15840"/>
          <w:pgMar w:top="1360" w:bottom="280" w:left="1340" w:right="1280"/>
          <w:cols w:num="2" w:equalWidth="off">
            <w:col w:w="4412" w:space="729"/>
            <w:col w:w="447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100" w:right="-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ue,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unc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6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1.6.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61"/>
      </w:pPr>
      <w:r>
        <w:pict>
          <v:shape type="#_x0000_t75" style="position:absolute;margin-left:110.76pt;margin-top:-349.236pt;width:140.12pt;height:349.324pt;mso-position-horizontal-relative:page;mso-position-vertical-relative:paragraph;z-index:-1150">
            <v:imagedata o:title="" r:id="rId15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1.6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ontoh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right="80" w:firstLine="360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exact" w:line="240"/>
        <w:ind w:left="428"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81"/>
      </w:pPr>
      <w:r>
        <w:pict>
          <v:group style="position:absolute;margin-left:368.725pt;margin-top:51.505pt;width:163.24pt;height:189.38pt;mso-position-horizontal-relative:page;mso-position-vertical-relative:paragraph;z-index:-1149" coordorigin="7375,1030" coordsize="3265,3788">
            <v:shape type="#_x0000_t75" style="position:absolute;left:7392;top:1045;width:3232;height:3758">
              <v:imagedata o:title="" r:id="rId16"/>
            </v:shape>
            <v:shape style="position:absolute;left:7382;top:1038;width:3250;height:3773" coordorigin="7382,1038" coordsize="3250,3773" path="m7382,4810l10632,4810,10632,1038,7382,1038,7382,4810x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1.7.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23" w:right="44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1.7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ontoh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329" w:right="108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28" w:right="18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708" w:right="8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708" w:right="8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708" w:right="80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1.8.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459"/>
      </w:pPr>
      <w:r>
        <w:pict>
          <v:shape type="#_x0000_t75" style="width:179.96pt;height:165.33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745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1.8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ontoh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757" w:right="134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40" w:right="-20" w:firstLine="27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odel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2" w:lineRule="exact" w:line="240"/>
        <w:ind w:left="714" w:right="-21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terko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ind w:left="1040" w:right="209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te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pemba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n)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99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99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99"/>
          <w:position w:val="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99"/>
          <w:position w:val="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kat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1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714" w:right="-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terk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     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auto" w:line="234"/>
        <w:ind w:left="714" w:right="-21" w:firstLine="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auto" w:line="232"/>
        <w:ind w:left="714" w:right="-2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baca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3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    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         </w:t>
      </w:r>
      <w:r>
        <w:rPr>
          <w:rFonts w:cs="Times New Roman" w:hAnsi="Times New Roman" w:eastAsia="Times New Roman" w:ascii="Times New Roman"/>
          <w:spacing w:val="16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6" w:lineRule="auto" w:line="235"/>
        <w:ind w:left="714" w:right="-23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terk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hadap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nsor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ind w:left="1241" w:right="546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te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99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al</w:t>
      </w:r>
      <w:r>
        <w:rPr>
          <w:rFonts w:cs="Times New Roman" w:hAnsi="Times New Roman" w:eastAsia="Times New Roman" w:ascii="Times New Roman"/>
          <w:i/>
          <w:spacing w:val="2"/>
          <w:w w:val="99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99"/>
          <w:position w:val="0"/>
          <w:sz w:val="14"/>
          <w:szCs w:val="14"/>
        </w:rPr>
        <w:t>t)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71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auto" w:line="234"/>
        <w:ind w:left="714" w:right="-23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i/>
          <w:spacing w:val="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F)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auto" w:line="232"/>
        <w:ind w:left="714" w:right="-2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terk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caan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at)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spacing w:val="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E)</w:t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94"/>
        <w:ind w:left="206" w:right="977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812" w:right="2277"/>
      </w:pPr>
      <w:r>
        <w:pict>
          <v:group style="position:absolute;margin-left:438.07pt;margin-top:7.08954pt;width:44.64pt;height:0pt;mso-position-horizontal-relative:page;mso-position-vertical-relative:paragraph;z-index:-1148" coordorigin="8761,142" coordsize="893,0">
            <v:shape style="position:absolute;left:8761;top:142;width:893;height:0" coordorigin="8761,142" coordsize="893,0" path="m8761,142l9654,142e" filled="f" stroked="t" strokeweight="0.81999pt" strokecolor="#000000">
              <v:path arrowok="t"/>
            </v:shape>
            <w10:wrap type="none"/>
          </v:group>
        </w:pict>
      </w:r>
      <w:r>
        <w:pict>
          <v:group style="position:absolute;margin-left:388.85pt;margin-top:0.909531pt;width:30.2pt;height:0pt;mso-position-horizontal-relative:page;mso-position-vertical-relative:paragraph;z-index:-1146" coordorigin="7777,18" coordsize="604,0">
            <v:shape style="position:absolute;left:7777;top:18;width:604;height:0" coordorigin="7777,18" coordsize="604,0" path="m7777,18l8381,18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ek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14"/>
          <w:szCs w:val="14"/>
        </w:rPr>
        <w:t>i)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=∑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281" w:right="1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281" w:right="1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358" w:right="608"/>
      </w:pPr>
      <w:r>
        <w:pict>
          <v:shape type="#_x0000_t75" style="position:absolute;margin-left:353.85pt;margin-top:-108.4pt;width:192.04pt;height:108.42pt;mso-position-horizontal-relative:page;mso-position-vertical-relative:paragraph;z-index:-1147">
            <v:imagedata o:title="" r:id="rId18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1.9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ontoh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Perh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154" w:right="144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360" w:right="179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nce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360" w:right="104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360" w:right="180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Fac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360" w:right="174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edom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Std.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spacing w:val="30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3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360" w:right="191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360" w:right="182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360" w:right="179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dr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11.</w:t>
      </w:r>
      <w:r>
        <w:rPr>
          <w:rFonts w:cs="Times New Roman" w:hAnsi="Times New Roman" w:eastAsia="Times New Roman" w:ascii="Times New Roman"/>
          <w:spacing w:val="29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position w:val="-2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2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12.</w:t>
      </w:r>
      <w:r>
        <w:rPr>
          <w:rFonts w:cs="Times New Roman" w:hAnsi="Times New Roman" w:eastAsia="Times New Roman" w:ascii="Times New Roman"/>
          <w:spacing w:val="29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oe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20"/>
        <w:ind w:left="425" w:right="18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425" w:right="1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360" w:right="181" w:hanging="360"/>
        <w:sectPr>
          <w:pgSz w:w="12240" w:h="15840"/>
          <w:pgMar w:top="1340" w:bottom="280" w:left="1720" w:right="1220"/>
          <w:cols w:num="2" w:equalWidth="off">
            <w:col w:w="4059" w:space="1130"/>
            <w:col w:w="4111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13.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abun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4"/>
        <w:ind w:left="5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beb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f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20"/>
        <w:ind w:left="888" w:right="-3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888" w:right="-3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888" w:right="-35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15.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95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          </w:t>
      </w:r>
      <w:r>
        <w:rPr>
          <w:rFonts w:cs="Times New Roman" w:hAnsi="Times New Roman" w:eastAsia="Times New Roman" w:ascii="Times New Roman"/>
          <w:spacing w:val="22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an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200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engu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528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nce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820" w:right="-2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100" w:right="-3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3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100" w:right="-33" w:firstLine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00" w:right="-33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00" w:right="-3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00" w:right="-3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exact" w:line="240"/>
        <w:ind w:left="100" w:right="-3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48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100" w:right="-34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100" w:right="-3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38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384" w:right="-30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pel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3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384" w:right="-34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ungan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8" w:lineRule="exact" w:line="240"/>
        <w:ind w:left="283" w:right="8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2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283" w:right="82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283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283" w:right="83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right="82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7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268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283" w:right="80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283" w:right="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87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11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Flu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22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47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16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58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76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21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53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right="81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left"/>
        <w:spacing w:before="2" w:lineRule="exact" w:line="240"/>
        <w:ind w:left="428" w:right="80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391" w:right="2012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left"/>
        <w:spacing w:before="1" w:lineRule="exact" w:line="240"/>
        <w:ind w:left="428" w:right="80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391" w:right="376"/>
        <w:sectPr>
          <w:pgSz w:w="12240" w:h="15840"/>
          <w:pgMar w:top="1360" w:bottom="280" w:left="1340" w:right="1320"/>
          <w:cols w:num="2" w:equalWidth="off">
            <w:col w:w="4425" w:space="716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20" w:val="left"/>
        </w:tabs>
        <w:jc w:val="both"/>
        <w:spacing w:before="74"/>
        <w:ind w:left="528" w:right="-38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528" w:right="-35" w:hanging="3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528" w:right="-36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271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sual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94" w:right="-50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dev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ronme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Beg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rpo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ymbol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0" w:right="-5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100" w:right="-3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ancang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ace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cende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8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annya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debugg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301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0" w:right="-5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ebuah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right="7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abase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unsur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geme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Sy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BMS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8" w:firstLine="708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BMS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BMS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ver,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Paradox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anpa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78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ru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ured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uery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guage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08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08"/>
      </w:pP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Language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our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ecepa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ahui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12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left"/>
        <w:spacing w:before="2" w:lineRule="exact" w:line="240"/>
        <w:ind w:left="428" w:right="79" w:hanging="428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Sour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120" w:right="156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135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20" w:right="133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40" w:val="left"/>
        </w:tabs>
        <w:jc w:val="left"/>
        <w:spacing w:before="1" w:lineRule="exact" w:line="240"/>
        <w:ind w:left="548" w:right="-36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4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++,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20" w:right="149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40" w:val="left"/>
        </w:tabs>
        <w:jc w:val="left"/>
        <w:spacing w:before="1" w:lineRule="exact" w:line="240"/>
        <w:ind w:left="548" w:right="-36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8.</w:t>
        <w:tab/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511" w:right="309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40" w:val="left"/>
        </w:tabs>
        <w:jc w:val="left"/>
        <w:spacing w:before="1" w:lineRule="exact" w:line="240"/>
        <w:ind w:left="548" w:right="-36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4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548" w:right="-35" w:hanging="427"/>
      </w:pPr>
      <w:r>
        <w:pict>
          <v:group style="position:absolute;margin-left:185.18pt;margin-top:63.2395pt;width:0pt;height:12.96pt;mso-position-horizontal-relative:page;mso-position-vertical-relative:paragraph;z-index:-1145" coordorigin="3704,1265" coordsize="0,259">
            <v:shape style="position:absolute;left:3704;top:1265;width:0;height:259" coordorigin="3704,1265" coordsize="0,259" path="m3704,1265l3704,1524e" filled="f" stroked="t" strokeweight="2.26pt" strokecolor="#FDFCF9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onne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548" w:right="-35" w:hanging="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4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8" w:right="77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pache,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yS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Perl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8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MPP)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120" w:right="-38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bebas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120" w:right="-34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20" w:right="-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120" w:right="-36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Pear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dah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3474"/>
      </w:pP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20" w:right="254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120" w:right="-37" w:firstLine="720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120" w:right="-3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20" w:right="-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ncang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7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++,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20" w:right="285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Bor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120" w:right="-3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rt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74"/>
        <w:ind w:left="428" w:right="78" w:hanging="4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1" w:lineRule="exact" w:line="240"/>
        <w:ind w:left="428" w:right="79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Rep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1" w:lineRule="exact" w:line="240"/>
        <w:ind w:left="428" w:right="77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ce,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Ado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42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Acrob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420" w:val="left"/>
        </w:tabs>
        <w:jc w:val="both"/>
        <w:spacing w:before="3" w:lineRule="exact" w:line="240"/>
        <w:ind w:left="428" w:right="81" w:hanging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  <w:tab/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57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ITI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7" w:right="206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rancan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bbab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cha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4"/>
        <w:ind w:right="2369"/>
      </w:pPr>
      <w:r>
        <w:pict>
          <v:shape type="#_x0000_t75" style="position:absolute;margin-left:337.43pt;margin-top:12.8895pt;width:191.05pt;height:135.14pt;mso-position-horizontal-relative:page;mso-position-vertical-relative:paragraph;z-index:-1144">
            <v:imagedata o:title="" r:id="rId19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67" w:right="385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ancangan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78" w:firstLine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ancan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unakan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ncang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9" w:firstLine="720"/>
        <w:sectPr>
          <w:pgSz w:w="12240" w:h="15840"/>
          <w:pgMar w:top="1360" w:bottom="280" w:left="1320" w:right="1320"/>
          <w:cols w:num="2" w:equalWidth="off">
            <w:col w:w="4445" w:space="716"/>
            <w:col w:w="4439"/>
          </w:cols>
        </w:sectPr>
      </w:pP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an)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100" w:right="-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173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agr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ch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08" w:right="-5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cha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ncang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2.2.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ind w:left="1126"/>
      </w:pPr>
      <w:r>
        <w:rPr>
          <w:rFonts w:cs="Calibri" w:hAnsi="Calibri" w:eastAsia="Calibri" w:ascii="Calibri"/>
          <w:spacing w:val="-4"/>
          <w:w w:val="107"/>
          <w:sz w:val="16"/>
          <w:szCs w:val="16"/>
        </w:rPr>
        <w:t>S</w:t>
      </w:r>
      <w:r>
        <w:rPr>
          <w:rFonts w:cs="Calibri" w:hAnsi="Calibri" w:eastAsia="Calibri" w:ascii="Calibri"/>
          <w:spacing w:val="2"/>
          <w:w w:val="107"/>
          <w:sz w:val="16"/>
          <w:szCs w:val="16"/>
        </w:rPr>
        <w:t>T</w:t>
      </w:r>
      <w:r>
        <w:rPr>
          <w:rFonts w:cs="Calibri" w:hAnsi="Calibri" w:eastAsia="Calibri" w:ascii="Calibri"/>
          <w:spacing w:val="-3"/>
          <w:w w:val="107"/>
          <w:sz w:val="16"/>
          <w:szCs w:val="16"/>
        </w:rPr>
        <w:t>A</w:t>
      </w:r>
      <w:r>
        <w:rPr>
          <w:rFonts w:cs="Calibri" w:hAnsi="Calibri" w:eastAsia="Calibri" w:ascii="Calibri"/>
          <w:spacing w:val="3"/>
          <w:w w:val="108"/>
          <w:sz w:val="16"/>
          <w:szCs w:val="16"/>
        </w:rPr>
        <w:t>R</w:t>
      </w:r>
      <w:r>
        <w:rPr>
          <w:rFonts w:cs="Calibri" w:hAnsi="Calibri" w:eastAsia="Calibri" w:ascii="Calibri"/>
          <w:spacing w:val="0"/>
          <w:w w:val="107"/>
          <w:sz w:val="16"/>
          <w:szCs w:val="16"/>
        </w:rPr>
        <w:t>T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2"/>
          <w:szCs w:val="12"/>
        </w:rPr>
        <w:jc w:val="left"/>
        <w:spacing w:lineRule="exact" w:line="80"/>
        <w:ind w:left="2899"/>
      </w:pPr>
      <w:r>
        <w:rPr>
          <w:rFonts w:cs="Calibri" w:hAnsi="Calibri" w:eastAsia="Calibri" w:ascii="Calibri"/>
          <w:spacing w:val="3"/>
          <w:w w:val="107"/>
          <w:position w:val="-4"/>
          <w:sz w:val="12"/>
          <w:szCs w:val="12"/>
        </w:rPr>
        <w:t>U</w:t>
      </w:r>
      <w:r>
        <w:rPr>
          <w:rFonts w:cs="Calibri" w:hAnsi="Calibri" w:eastAsia="Calibri" w:ascii="Calibri"/>
          <w:spacing w:val="-7"/>
          <w:w w:val="107"/>
          <w:position w:val="-4"/>
          <w:sz w:val="12"/>
          <w:szCs w:val="12"/>
        </w:rPr>
        <w:t>s</w:t>
      </w:r>
      <w:r>
        <w:rPr>
          <w:rFonts w:cs="Calibri" w:hAnsi="Calibri" w:eastAsia="Calibri" w:ascii="Calibri"/>
          <w:spacing w:val="1"/>
          <w:w w:val="107"/>
          <w:position w:val="-4"/>
          <w:sz w:val="12"/>
          <w:szCs w:val="12"/>
        </w:rPr>
        <w:t>e</w:t>
      </w:r>
      <w:r>
        <w:rPr>
          <w:rFonts w:cs="Calibri" w:hAnsi="Calibri" w:eastAsia="Calibri" w:ascii="Calibri"/>
          <w:spacing w:val="9"/>
          <w:w w:val="108"/>
          <w:position w:val="-4"/>
          <w:sz w:val="12"/>
          <w:szCs w:val="12"/>
        </w:rPr>
        <w:t>r</w:t>
      </w:r>
      <w:r>
        <w:rPr>
          <w:rFonts w:cs="Calibri" w:hAnsi="Calibri" w:eastAsia="Calibri" w:ascii="Calibri"/>
          <w:spacing w:val="-3"/>
          <w:w w:val="107"/>
          <w:position w:val="-4"/>
          <w:sz w:val="12"/>
          <w:szCs w:val="12"/>
        </w:rPr>
        <w:t>n</w:t>
      </w:r>
      <w:r>
        <w:rPr>
          <w:rFonts w:cs="Calibri" w:hAnsi="Calibri" w:eastAsia="Calibri" w:ascii="Calibri"/>
          <w:spacing w:val="3"/>
          <w:w w:val="107"/>
          <w:position w:val="-4"/>
          <w:sz w:val="12"/>
          <w:szCs w:val="12"/>
        </w:rPr>
        <w:t>a</w:t>
      </w:r>
      <w:r>
        <w:rPr>
          <w:rFonts w:cs="Calibri" w:hAnsi="Calibri" w:eastAsia="Calibri" w:ascii="Calibri"/>
          <w:spacing w:val="-6"/>
          <w:w w:val="107"/>
          <w:position w:val="-4"/>
          <w:sz w:val="12"/>
          <w:szCs w:val="12"/>
        </w:rPr>
        <w:t>m</w:t>
      </w:r>
      <w:r>
        <w:rPr>
          <w:rFonts w:cs="Calibri" w:hAnsi="Calibri" w:eastAsia="Calibri" w:ascii="Calibri"/>
          <w:spacing w:val="0"/>
          <w:w w:val="107"/>
          <w:position w:val="-4"/>
          <w:sz w:val="12"/>
          <w:szCs w:val="1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right="81" w:firstLine="720"/>
      </w:pPr>
      <w:r>
        <w:br w:type="column"/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Flowch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rt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right="78" w:firstLine="72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rname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7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8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page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page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page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bacaan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Calibri" w:hAnsi="Calibri" w:eastAsia="Calibri" w:ascii="Calibri"/>
          <w:sz w:val="19"/>
          <w:szCs w:val="19"/>
        </w:rPr>
        <w:jc w:val="left"/>
        <w:spacing w:before="32"/>
        <w:ind w:left="1084"/>
      </w:pPr>
      <w:r>
        <w:rPr>
          <w:rFonts w:cs="Calibri" w:hAnsi="Calibri" w:eastAsia="Calibri" w:ascii="Calibri"/>
          <w:w w:val="108"/>
          <w:sz w:val="19"/>
          <w:szCs w:val="19"/>
        </w:rPr>
        <w:t>L</w:t>
      </w:r>
      <w:r>
        <w:rPr>
          <w:rFonts w:cs="Calibri" w:hAnsi="Calibri" w:eastAsia="Calibri" w:ascii="Calibri"/>
          <w:spacing w:val="-6"/>
          <w:w w:val="108"/>
          <w:sz w:val="19"/>
          <w:szCs w:val="19"/>
        </w:rPr>
        <w:t>O</w:t>
      </w:r>
      <w:r>
        <w:rPr>
          <w:rFonts w:cs="Calibri" w:hAnsi="Calibri" w:eastAsia="Calibri" w:ascii="Calibri"/>
          <w:spacing w:val="0"/>
          <w:w w:val="108"/>
          <w:sz w:val="19"/>
          <w:szCs w:val="19"/>
        </w:rPr>
        <w:t>G</w:t>
      </w:r>
      <w:r>
        <w:rPr>
          <w:rFonts w:cs="Calibri" w:hAnsi="Calibri" w:eastAsia="Calibri" w:ascii="Calibri"/>
          <w:spacing w:val="2"/>
          <w:w w:val="108"/>
          <w:sz w:val="19"/>
          <w:szCs w:val="19"/>
        </w:rPr>
        <w:t>I</w:t>
      </w:r>
      <w:r>
        <w:rPr>
          <w:rFonts w:cs="Calibri" w:hAnsi="Calibri" w:eastAsia="Calibri" w:ascii="Calibri"/>
          <w:spacing w:val="0"/>
          <w:w w:val="108"/>
          <w:sz w:val="19"/>
          <w:szCs w:val="19"/>
        </w:rPr>
        <w:t>N</w:t>
      </w:r>
      <w:r>
        <w:rPr>
          <w:rFonts w:cs="Calibri" w:hAnsi="Calibri" w:eastAsia="Calibri" w:ascii="Calibri"/>
          <w:spacing w:val="0"/>
          <w:w w:val="100"/>
          <w:sz w:val="19"/>
          <w:szCs w:val="19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spacing w:lineRule="exact" w:line="120"/>
        <w:ind w:left="781" w:right="588" w:firstLine="1"/>
      </w:pPr>
      <w:r>
        <w:rPr>
          <w:rFonts w:cs="Calibri" w:hAnsi="Calibri" w:eastAsia="Calibri" w:ascii="Calibri"/>
          <w:spacing w:val="-1"/>
          <w:w w:val="107"/>
          <w:sz w:val="11"/>
          <w:szCs w:val="11"/>
        </w:rPr>
        <w:t>U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E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R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N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M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E</w:t>
      </w:r>
      <w:r>
        <w:rPr>
          <w:rFonts w:cs="Calibri" w:hAnsi="Calibri" w:eastAsia="Calibri" w:ascii="Calibri"/>
          <w:spacing w:val="2"/>
          <w:w w:val="107"/>
          <w:sz w:val="11"/>
          <w:szCs w:val="11"/>
        </w:rPr>
        <w:t> </w:t>
      </w:r>
      <w:r>
        <w:rPr>
          <w:rFonts w:cs="Calibri" w:hAnsi="Calibri" w:eastAsia="Calibri" w:ascii="Calibri"/>
          <w:spacing w:val="-8"/>
          <w:w w:val="107"/>
          <w:sz w:val="11"/>
          <w:szCs w:val="11"/>
        </w:rPr>
        <w:t>D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N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 </w:t>
      </w:r>
      <w:r>
        <w:rPr>
          <w:rFonts w:cs="Calibri" w:hAnsi="Calibri" w:eastAsia="Calibri" w:ascii="Calibri"/>
          <w:spacing w:val="3"/>
          <w:w w:val="107"/>
          <w:sz w:val="11"/>
          <w:szCs w:val="11"/>
        </w:rPr>
        <w:t>P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-12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3"/>
          <w:w w:val="107"/>
          <w:sz w:val="11"/>
          <w:szCs w:val="11"/>
        </w:rPr>
        <w:t>W</w:t>
      </w:r>
      <w:r>
        <w:rPr>
          <w:rFonts w:cs="Calibri" w:hAnsi="Calibri" w:eastAsia="Calibri" w:ascii="Calibri"/>
          <w:spacing w:val="-3"/>
          <w:w w:val="107"/>
          <w:sz w:val="11"/>
          <w:szCs w:val="11"/>
        </w:rPr>
        <w:t>O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RD</w:t>
      </w:r>
      <w:r>
        <w:rPr>
          <w:rFonts w:cs="Calibri" w:hAnsi="Calibri" w:eastAsia="Calibri" w:ascii="Calibri"/>
          <w:spacing w:val="-2"/>
          <w:w w:val="107"/>
          <w:sz w:val="11"/>
          <w:szCs w:val="11"/>
        </w:rPr>
        <w:t> 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U</w:t>
      </w:r>
      <w:r>
        <w:rPr>
          <w:rFonts w:cs="Calibri" w:hAnsi="Calibri" w:eastAsia="Calibri" w:ascii="Calibri"/>
          <w:spacing w:val="-8"/>
          <w:w w:val="107"/>
          <w:sz w:val="11"/>
          <w:szCs w:val="11"/>
        </w:rPr>
        <w:t>D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H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 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B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E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N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A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R??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rFonts w:cs="Calibri" w:hAnsi="Calibri" w:eastAsia="Calibri" w:ascii="Calibri"/>
          <w:sz w:val="11"/>
          <w:szCs w:val="11"/>
        </w:rPr>
        <w:jc w:val="right"/>
        <w:spacing w:lineRule="exact" w:line="100"/>
      </w:pPr>
      <w:r>
        <w:rPr>
          <w:rFonts w:cs="Calibri" w:hAnsi="Calibri" w:eastAsia="Calibri" w:ascii="Calibri"/>
          <w:spacing w:val="-1"/>
          <w:w w:val="108"/>
          <w:position w:val="1"/>
          <w:sz w:val="11"/>
          <w:szCs w:val="11"/>
        </w:rPr>
        <w:t>NO</w:t>
      </w:r>
      <w:r>
        <w:rPr>
          <w:rFonts w:cs="Calibri" w:hAnsi="Calibri" w:eastAsia="Calibri" w:ascii="Calibri"/>
          <w:spacing w:val="0"/>
          <w:w w:val="100"/>
          <w:position w:val="0"/>
          <w:sz w:val="11"/>
          <w:szCs w:val="11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12"/>
          <w:szCs w:val="12"/>
        </w:rPr>
        <w:jc w:val="center"/>
        <w:ind w:left="1057" w:right="988"/>
      </w:pPr>
      <w:r>
        <w:rPr>
          <w:rFonts w:cs="Calibri" w:hAnsi="Calibri" w:eastAsia="Calibri" w:ascii="Calibri"/>
          <w:spacing w:val="2"/>
          <w:w w:val="107"/>
          <w:sz w:val="12"/>
          <w:szCs w:val="12"/>
        </w:rPr>
        <w:t>YES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ind w:left="718" w:right="520"/>
      </w:pPr>
      <w:r>
        <w:pict>
          <v:group style="position:absolute;margin-left:93.202pt;margin-top:326.008pt;width:173.707pt;height:345.425pt;mso-position-horizontal-relative:page;mso-position-vertical-relative:page;z-index:-1143" coordorigin="1864,6520" coordsize="3474,6909">
            <v:shape type="#_x0000_t75" style="position:absolute;left:2073;top:6525;width:1223;height:451">
              <v:imagedata o:title="" r:id="rId20"/>
            </v:shape>
            <v:shape style="position:absolute;left:2073;top:6525;width:1223;height:451" coordorigin="2073,6525" coordsize="1223,451" path="m2318,6976l3051,6976,3075,6975,3121,6967,3164,6951,3202,6928,3235,6900,3261,6866,3281,6828,3293,6787,3296,6751,3295,6729,3286,6686,3268,6647,3244,6612,3213,6582,3177,6557,3135,6539,3090,6528,3051,6525,2318,6525,2270,6529,2226,6542,2185,6561,2150,6587,2120,6618,2097,6654,2081,6694,2073,6737,2073,6751,2074,6773,2083,6815,2100,6855,2125,6890,2156,6920,2192,6945,2234,6963,2279,6974,2318,6976xe" filled="f" stroked="t" strokeweight="0.502851pt" strokecolor="#000000">
              <v:path arrowok="t"/>
            </v:shape>
            <v:shape style="position:absolute;left:2684;top:6976;width:0;height:351" coordorigin="2684,6976" coordsize="0,351" path="m2684,6976l2684,7327e" filled="f" stroked="t" strokeweight="0.719007pt" strokecolor="#000000">
              <v:path arrowok="t"/>
            </v:shape>
            <v:shape style="position:absolute;left:2634;top:7315;width:101;height:93" coordorigin="2634,7315" coordsize="101,93" path="m2735,7315l2634,7315,2684,7409,2735,7315xe" filled="t" fillcolor="#000000" stroked="f">
              <v:path arrowok="t"/>
              <v:fill/>
            </v:shape>
            <v:shape type="#_x0000_t75" style="position:absolute;left:2022;top:7409;width:1325;height:564">
              <v:imagedata o:title="" r:id="rId21"/>
            </v:shape>
            <v:shape style="position:absolute;left:2022;top:7409;width:1325;height:564" coordorigin="2022,7409" coordsize="1325,564" path="m2022,7973l3041,7973,3347,7409,2328,7409,2022,7973xe" filled="f" stroked="t" strokeweight="0.504261pt" strokecolor="#000000">
              <v:path arrowok="t"/>
            </v:shape>
            <v:shape style="position:absolute;left:2583;top:7973;width:102;height:214" coordorigin="2583,7973" coordsize="102,214" path="m2684,7973l2684,8114,2583,8114,2583,8187e" filled="f" stroked="t" strokeweight="0.708697pt" strokecolor="#000000">
              <v:path arrowok="t"/>
            </v:shape>
            <v:shape type="#_x0000_t75" style="position:absolute;left:1869;top:8269;width:1427;height:954">
              <v:imagedata o:title="" r:id="rId22"/>
            </v:shape>
            <v:shape style="position:absolute;left:1869;top:8269;width:1427;height:954" coordorigin="1869,8269" coordsize="1427,954" path="m1869,8746l2583,8269,3296,8746,2583,9223,1869,8746xe" filled="f" stroked="t" strokeweight="0.51079pt" strokecolor="#000000">
              <v:path arrowok="t"/>
            </v:shape>
            <v:shape style="position:absolute;left:3296;top:8130;width:1207;height:616" coordorigin="3296,8130" coordsize="1207,616" path="m3296,8746l4503,8746,4503,8130e" filled="f" stroked="t" strokeweight="0.674657pt" strokecolor="#000000">
              <v:path arrowok="t"/>
            </v:shape>
            <v:shape style="position:absolute;left:4452;top:8048;width:101;height:93" coordorigin="4452,8048" coordsize="101,93" path="m4452,8141l4553,8141,4503,8048,4452,8141xe" filled="t" fillcolor="#000000" stroked="f">
              <v:path arrowok="t"/>
              <v:fill/>
            </v:shape>
            <v:shape style="position:absolute;left:2583;top:9223;width:0;height:454" coordorigin="2583,9223" coordsize="0,454" path="m2583,9223l2583,9677e" filled="f" stroked="t" strokeweight="0.719007pt" strokecolor="#000000">
              <v:path arrowok="t"/>
            </v:shape>
            <v:shape style="position:absolute;left:2532;top:9665;width:101;height:93" coordorigin="2532,9665" coordsize="101,93" path="m2633,9665l2532,9665,2583,9758,2633,9665xe" filled="t" fillcolor="#000000" stroked="f">
              <v:path arrowok="t"/>
              <v:fill/>
            </v:shape>
            <v:shape type="#_x0000_t75" style="position:absolute;left:1971;top:9758;width:1223;height:564">
              <v:imagedata o:title="" r:id="rId23"/>
            </v:shape>
            <v:shape style="position:absolute;left:1971;top:9758;width:1223;height:564" coordorigin="1971,9758" coordsize="1223,564" path="m1971,10322l3194,10322,3194,9758,1971,9758,1971,10322xe" filled="f" stroked="t" strokeweight="0.505183pt" strokecolor="#000000">
              <v:path arrowok="t"/>
            </v:shape>
            <v:shape style="position:absolute;left:2583;top:10322;width:0;height:388" coordorigin="2583,10322" coordsize="0,388" path="m2583,10322l2583,10710e" filled="f" stroked="t" strokeweight="0.719007pt" strokecolor="#000000">
              <v:path arrowok="t"/>
            </v:shape>
            <v:shape style="position:absolute;left:2532;top:10699;width:101;height:93" coordorigin="2532,10699" coordsize="101,93" path="m2633,10699l2532,10699,2583,10792,2633,10699xe" filled="t" fillcolor="#000000" stroked="f">
              <v:path arrowok="t"/>
              <v:fill/>
            </v:shape>
            <v:shape type="#_x0000_t75" style="position:absolute;left:2073;top:10792;width:1019;height:564">
              <v:imagedata o:title="" r:id="rId24"/>
            </v:shape>
            <v:shape style="position:absolute;left:2073;top:10792;width:1019;height:564" coordorigin="2073,10792" coordsize="1019,564" path="m2073,11356l3092,11356,3092,10792,2073,10792,2073,11356xe" filled="f" stroked="t" strokeweight="0.507662pt" strokecolor="#000000">
              <v:path arrowok="t"/>
            </v:shape>
            <v:shape style="position:absolute;left:2583;top:11356;width:0;height:388" coordorigin="2583,11356" coordsize="0,388" path="m2583,11356l2583,11744e" filled="f" stroked="t" strokeweight="0.719007pt" strokecolor="#000000">
              <v:path arrowok="t"/>
            </v:shape>
            <v:shape style="position:absolute;left:2532;top:11733;width:101;height:93" coordorigin="2532,11733" coordsize="101,93" path="m2633,11733l2532,11733,2583,11826,2633,11733xe" filled="t" fillcolor="#000000" stroked="f">
              <v:path arrowok="t"/>
              <v:fill/>
            </v:shape>
            <v:shape type="#_x0000_t75" style="position:absolute;left:1971;top:11826;width:1223;height:564">
              <v:imagedata o:title="" r:id="rId25"/>
            </v:shape>
            <v:shape style="position:absolute;left:2532;top:12766;width:101;height:93" coordorigin="2532,12766" coordsize="101,93" path="m2633,12766l2532,12766,2583,12860,2633,12766xe" filled="t" fillcolor="#000000" stroked="f">
              <v:path arrowok="t"/>
              <v:fill/>
            </v:shape>
            <v:shape type="#_x0000_t75" style="position:absolute;left:2073;top:12860;width:1019;height:564">
              <v:imagedata o:title="" r:id="rId26"/>
            </v:shape>
            <v:shape style="position:absolute;left:2073;top:12860;width:1019;height:564" coordorigin="2073,12860" coordsize="1019,564" path="m2073,13424l3092,13424,3092,12860,2073,12860,2073,13424xe" filled="f" stroked="t" strokeweight="0.507662pt" strokecolor="#000000">
              <v:path arrowok="t"/>
            </v:shape>
            <v:shape type="#_x0000_t75" style="position:absolute;left:3876;top:9514;width:1457;height:620">
              <v:imagedata o:title="" r:id="rId27"/>
            </v:shape>
            <v:shape style="position:absolute;left:3876;top:9514;width:1457;height:620" coordorigin="3876,9514" coordsize="1457,620" path="m3876,10134l4997,10134,5333,9514,4212,9514,3876,10134xe" filled="f" stroked="t" strokeweight="0.504262pt" strokecolor="#000000">
              <v:path arrowok="t"/>
            </v:shape>
            <v:shape style="position:absolute;left:4044;top:10670;width:1121;height:620" coordorigin="4044,10670" coordsize="1121,620" path="m5165,10670l4044,10670,4044,11213,4096,11241,4151,11262,4208,11278,4266,11287,4324,11290,4354,11289,4412,11283,4469,11271,4525,11252,4579,11227,4630,11198,4657,11185,4684,11173,4712,11163,4740,11154,4768,11147,4797,11142,4826,11138,4856,11136,4885,11135,4914,11136,4943,11138,4972,11142,5001,11147,5030,11154,5058,11163,5085,11173,5113,11185,5139,11198,5165,11213,5165,10670xe" filled="f" stroked="f">
              <v:path arrowok="t"/>
            </v:shape>
            <v:shape style="position:absolute;left:4044;top:10670;width:1121;height:620" coordorigin="4044,10670" coordsize="1121,620" path="m4044,11213l4044,10670,5165,10670,5165,11213,5139,11198,5113,11185,5085,11173,5058,11163,5030,11154,5001,11147,4972,11142,4943,11138,4914,11136,4885,11135,4856,11136,4826,11138,4797,11142,4768,11147,4740,11154,4712,11163,4684,11173,4657,11185,4630,11198,4604,11213,4579,11227,4552,11241,4525,11252,4497,11262,4469,11271,4441,11278,4412,11283,4383,11287,4354,11289,4324,11290,4295,11289,4266,11287,4237,11283,4208,11278,4179,11271,4151,11262,4124,11252,4096,11241,4070,11227,4044,11213xe" filled="f" stroked="t" strokeweight="0.507663pt" strokecolor="#000000">
              <v:path arrowok="t"/>
            </v:shape>
            <v:shape style="position:absolute;left:3092;top:9232;width:1512;height:3910" coordorigin="3092,9232" coordsize="1512,3910" path="m3092,13142l3738,13142,3738,9232,4604,9232,4604,9432e" filled="f" stroked="t" strokeweight="0.71173pt" strokecolor="#000000">
              <v:path arrowok="t"/>
            </v:shape>
            <v:shape style="position:absolute;left:4554;top:9421;width:101;height:93" coordorigin="4554,9421" coordsize="101,93" path="m4655,9421l4554,9421,4604,9514,4655,9421xe" filled="t" fillcolor="#000000" stroked="f">
              <v:path arrowok="t"/>
              <v:fill/>
            </v:shape>
            <v:shape style="position:absolute;left:4604;top:10134;width:0;height:454" coordorigin="4604,10134" coordsize="0,454" path="m4604,10134l4604,10588e" filled="f" stroked="t" strokeweight="0.719007pt" strokecolor="#000000">
              <v:path arrowok="t"/>
            </v:shape>
            <v:shape style="position:absolute;left:4554;top:10576;width:101;height:93" coordorigin="4554,10576" coordsize="101,93" path="m4655,10576l4554,10576,4604,10670,4655,10576xe" filled="t" fillcolor="#000000" stroked="f">
              <v:path arrowok="t"/>
              <v:fill/>
            </v:shape>
            <v:shape type="#_x0000_t75" style="position:absolute;left:4044;top:12728;width:1121;height:414">
              <v:imagedata o:title="" r:id="rId28"/>
            </v:shape>
            <v:shape style="position:absolute;left:4044;top:12728;width:1121;height:414" coordorigin="4044,12728" coordsize="1121,414" path="m4268,13142l4941,13142,4965,13140,5011,13131,5052,13114,5089,13090,5120,13059,5143,13024,5159,12984,5165,12940,5165,12935,5164,12913,5154,12871,5135,12832,5109,12798,5076,12770,5037,12748,4994,12734,4947,12728,4941,12728,4268,12728,4221,12733,4177,12746,4138,12767,4104,12794,4077,12828,4057,12866,4046,12907,4044,12935,4045,12957,4055,12999,4074,13038,4100,13072,4133,13100,4172,13122,4215,13136,4262,13142,4268,13142xe" filled="f" stroked="t" strokeweight="0.502851pt" strokecolor="#000000">
              <v:path arrowok="t"/>
            </v:shape>
            <v:shape type="#_x0000_t75" style="position:absolute;left:4095;top:11638;width:1019;height:564">
              <v:imagedata o:title="" r:id="rId29"/>
            </v:shape>
            <v:shape style="position:absolute;left:4095;top:11638;width:1019;height:564" coordorigin="4095,11638" coordsize="1019,564" path="m4095,12202l5114,12202,5114,11638,4095,11638,4095,12202xe" filled="f" stroked="t" strokeweight="0.507662pt" strokecolor="#000000">
              <v:path arrowok="t"/>
            </v:shape>
            <v:shape style="position:absolute;left:4604;top:11213;width:0;height:344" coordorigin="4604,11213" coordsize="0,344" path="m4604,11213l4604,11556e" filled="f" stroked="t" strokeweight="0.719007pt" strokecolor="#000000">
              <v:path arrowok="t"/>
            </v:shape>
            <v:shape style="position:absolute;left:4554;top:11545;width:101;height:93" coordorigin="4554,11545" coordsize="101,93" path="m4655,11545l4554,11545,4604,11638,4655,11545xe" filled="t" fillcolor="#000000" stroked="f">
              <v:path arrowok="t"/>
              <v:fill/>
            </v:shape>
            <v:shape style="position:absolute;left:4604;top:12202;width:0;height:445" coordorigin="4604,12202" coordsize="0,445" path="m4604,12202l4604,12646e" filled="f" stroked="t" strokeweight="0.719007pt" strokecolor="#000000">
              <v:path arrowok="t"/>
            </v:shape>
            <v:shape style="position:absolute;left:4554;top:12635;width:101;height:93" coordorigin="4554,12635" coordsize="101,93" path="m4655,12635l4554,12635,4604,12728,4655,12635xe" filled="t" fillcolor="#000000" stroked="f">
              <v:path arrowok="t"/>
              <v:fill/>
            </v:shape>
            <v:shape style="position:absolute;left:2532;top:8175;width:101;height:93" coordorigin="2532,8175" coordsize="101,93" path="m2633,8175l2532,8175,2583,8269,2633,8175xe" filled="t" fillcolor="#000000" stroked="f">
              <v:path arrowok="t"/>
              <v:fill/>
            </v:shape>
            <v:shape type="#_x0000_t75" style="position:absolute;left:3993;top:7409;width:1019;height:639">
              <v:imagedata o:title="" r:id="rId30"/>
            </v:shape>
            <v:shape style="position:absolute;left:3993;top:7409;width:1019;height:639" coordorigin="3993,7409" coordsize="1019,639" path="m3993,8048l5012,8048,5012,7409,3993,7409,3993,8048xe" filled="f" stroked="t" strokeweight="0.509671pt" strokecolor="#111111">
              <v:path arrowok="t"/>
            </v:shape>
            <v:shape style="position:absolute;left:3384;top:6751;width:1118;height:658" coordorigin="3384,6751" coordsize="1118,658" path="m4503,7409l4503,6751,3384,6751e" filled="f" stroked="t" strokeweight="0.677478pt" strokecolor="#000000">
              <v:path arrowok="t"/>
            </v:shape>
            <v:shape style="position:absolute;left:3296;top:6704;width:101;height:93" coordorigin="3296,6704" coordsize="101,93" path="m3397,6797l3397,6704,3296,6751,3397,6797xe" filled="t" fillcolor="#000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pacing w:val="3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-10"/>
          <w:w w:val="100"/>
          <w:sz w:val="11"/>
          <w:szCs w:val="11"/>
        </w:rPr>
        <w:t>R</w:t>
      </w:r>
      <w:r>
        <w:rPr>
          <w:rFonts w:cs="Calibri" w:hAnsi="Calibri" w:eastAsia="Calibri" w:ascii="Calibri"/>
          <w:spacing w:val="-3"/>
          <w:w w:val="100"/>
          <w:sz w:val="11"/>
          <w:szCs w:val="11"/>
        </w:rPr>
        <w:t>O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S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E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S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  </w:t>
      </w:r>
      <w:r>
        <w:rPr>
          <w:rFonts w:cs="Calibri" w:hAnsi="Calibri" w:eastAsia="Calibri" w:ascii="Calibri"/>
          <w:spacing w:val="4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2"/>
          <w:w w:val="100"/>
          <w:sz w:val="11"/>
          <w:szCs w:val="11"/>
        </w:rPr>
        <w:t>I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N</w:t>
      </w:r>
      <w:r>
        <w:rPr>
          <w:rFonts w:cs="Calibri" w:hAnsi="Calibri" w:eastAsia="Calibri" w:ascii="Calibri"/>
          <w:spacing w:val="-7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U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24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8"/>
          <w:w w:val="107"/>
          <w:sz w:val="11"/>
          <w:szCs w:val="11"/>
        </w:rPr>
        <w:t>D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7"/>
          <w:w w:val="107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spacing w:lineRule="exact" w:line="120"/>
        <w:ind w:left="933" w:right="735"/>
      </w:pPr>
      <w:r>
        <w:rPr>
          <w:rFonts w:cs="Calibri" w:hAnsi="Calibri" w:eastAsia="Calibri" w:ascii="Calibri"/>
          <w:spacing w:val="-4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4"/>
          <w:w w:val="100"/>
          <w:sz w:val="11"/>
          <w:szCs w:val="11"/>
        </w:rPr>
        <w:t>L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16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(</w:t>
      </w:r>
      <w:r>
        <w:rPr>
          <w:rFonts w:cs="Calibri" w:hAnsi="Calibri" w:eastAsia="Calibri" w:ascii="Calibri"/>
          <w:spacing w:val="-7"/>
          <w:w w:val="108"/>
          <w:sz w:val="11"/>
          <w:szCs w:val="11"/>
        </w:rPr>
        <w:t>L</w:t>
      </w:r>
      <w:r>
        <w:rPr>
          <w:rFonts w:cs="Calibri" w:hAnsi="Calibri" w:eastAsia="Calibri" w:ascii="Calibri"/>
          <w:spacing w:val="1"/>
          <w:w w:val="108"/>
          <w:sz w:val="11"/>
          <w:szCs w:val="11"/>
        </w:rPr>
        <w:t>H</w:t>
      </w:r>
      <w:r>
        <w:rPr>
          <w:rFonts w:cs="Calibri" w:hAnsi="Calibri" w:eastAsia="Calibri" w:ascii="Calibri"/>
          <w:spacing w:val="3"/>
          <w:w w:val="108"/>
          <w:sz w:val="11"/>
          <w:szCs w:val="11"/>
        </w:rPr>
        <w:t>K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S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)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ind w:left="874" w:right="674"/>
      </w:pPr>
      <w:r>
        <w:rPr>
          <w:rFonts w:cs="Calibri" w:hAnsi="Calibri" w:eastAsia="Calibri" w:ascii="Calibri"/>
          <w:spacing w:val="3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-11"/>
          <w:w w:val="100"/>
          <w:sz w:val="11"/>
          <w:szCs w:val="11"/>
        </w:rPr>
        <w:t>R</w:t>
      </w:r>
      <w:r>
        <w:rPr>
          <w:rFonts w:cs="Calibri" w:hAnsi="Calibri" w:eastAsia="Calibri" w:ascii="Calibri"/>
          <w:spacing w:val="-3"/>
          <w:w w:val="100"/>
          <w:sz w:val="11"/>
          <w:szCs w:val="11"/>
        </w:rPr>
        <w:t>O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S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E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S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10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8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N</w:t>
      </w:r>
      <w:r>
        <w:rPr>
          <w:rFonts w:cs="Calibri" w:hAnsi="Calibri" w:eastAsia="Calibri" w:ascii="Calibri"/>
          <w:spacing w:val="3"/>
          <w:w w:val="108"/>
          <w:sz w:val="11"/>
          <w:szCs w:val="11"/>
        </w:rPr>
        <w:t>P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U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spacing w:lineRule="exact" w:line="120"/>
        <w:ind w:left="834" w:right="640"/>
      </w:pPr>
      <w:r>
        <w:rPr>
          <w:rFonts w:cs="Calibri" w:hAnsi="Calibri" w:eastAsia="Calibri" w:ascii="Calibri"/>
          <w:spacing w:val="3"/>
          <w:w w:val="100"/>
          <w:sz w:val="11"/>
          <w:szCs w:val="11"/>
        </w:rPr>
        <w:t>D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20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8"/>
          <w:w w:val="107"/>
          <w:sz w:val="11"/>
          <w:szCs w:val="11"/>
        </w:rPr>
        <w:t>K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4"/>
          <w:w w:val="107"/>
          <w:sz w:val="11"/>
          <w:szCs w:val="11"/>
        </w:rPr>
        <w:t>L</w:t>
      </w:r>
      <w:r>
        <w:rPr>
          <w:rFonts w:cs="Calibri" w:hAnsi="Calibri" w:eastAsia="Calibri" w:ascii="Calibri"/>
          <w:spacing w:val="-8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BR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62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4" w:hRule="exact"/>
        </w:trPr>
        <w:tc>
          <w:tcPr>
            <w:tcW w:w="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Calibri" w:hAnsi="Calibri" w:eastAsia="Calibri" w:ascii="Calibri"/>
                <w:sz w:val="11"/>
                <w:szCs w:val="11"/>
              </w:rPr>
              <w:jc w:val="center"/>
              <w:spacing w:before="23" w:lineRule="exact" w:line="120"/>
              <w:ind w:left="73" w:right="64" w:hanging="8"/>
            </w:pPr>
            <w:r>
              <w:rPr>
                <w:rFonts w:cs="Calibri" w:hAnsi="Calibri" w:eastAsia="Calibri" w:ascii="Calibri"/>
                <w:spacing w:val="4"/>
                <w:w w:val="107"/>
                <w:sz w:val="11"/>
                <w:szCs w:val="11"/>
              </w:rPr>
              <w:t>P</w:t>
            </w:r>
            <w:r>
              <w:rPr>
                <w:rFonts w:cs="Calibri" w:hAnsi="Calibri" w:eastAsia="Calibri" w:ascii="Calibri"/>
                <w:spacing w:val="-10"/>
                <w:w w:val="108"/>
                <w:sz w:val="11"/>
                <w:szCs w:val="11"/>
              </w:rPr>
              <w:t>R</w:t>
            </w:r>
            <w:r>
              <w:rPr>
                <w:rFonts w:cs="Calibri" w:hAnsi="Calibri" w:eastAsia="Calibri" w:ascii="Calibri"/>
                <w:spacing w:val="-3"/>
                <w:w w:val="107"/>
                <w:sz w:val="11"/>
                <w:szCs w:val="11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S</w:t>
            </w:r>
            <w:r>
              <w:rPr>
                <w:rFonts w:cs="Calibri" w:hAnsi="Calibri" w:eastAsia="Calibri" w:ascii="Calibri"/>
                <w:spacing w:val="-4"/>
                <w:w w:val="107"/>
                <w:sz w:val="11"/>
                <w:szCs w:val="11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 </w:t>
            </w:r>
            <w:r>
              <w:rPr>
                <w:rFonts w:cs="Calibri" w:hAnsi="Calibri" w:eastAsia="Calibri" w:ascii="Calibri"/>
                <w:spacing w:val="4"/>
                <w:w w:val="107"/>
                <w:sz w:val="11"/>
                <w:szCs w:val="11"/>
              </w:rPr>
              <w:t>P</w:t>
            </w:r>
            <w:r>
              <w:rPr>
                <w:rFonts w:cs="Calibri" w:hAnsi="Calibri" w:eastAsia="Calibri" w:ascii="Calibri"/>
                <w:spacing w:val="-4"/>
                <w:w w:val="107"/>
                <w:sz w:val="11"/>
                <w:szCs w:val="11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8"/>
                <w:sz w:val="11"/>
                <w:szCs w:val="11"/>
              </w:rPr>
              <w:t>R</w:t>
            </w:r>
            <w:r>
              <w:rPr>
                <w:rFonts w:cs="Calibri" w:hAnsi="Calibri" w:eastAsia="Calibri" w:ascii="Calibri"/>
                <w:spacing w:val="-9"/>
                <w:w w:val="107"/>
                <w:sz w:val="11"/>
                <w:szCs w:val="11"/>
              </w:rPr>
              <w:t>H</w:t>
            </w:r>
            <w:r>
              <w:rPr>
                <w:rFonts w:cs="Calibri" w:hAnsi="Calibri" w:eastAsia="Calibri" w:ascii="Calibri"/>
                <w:spacing w:val="3"/>
                <w:w w:val="108"/>
                <w:sz w:val="11"/>
                <w:szCs w:val="11"/>
              </w:rPr>
              <w:t>I</w:t>
            </w:r>
            <w:r>
              <w:rPr>
                <w:rFonts w:cs="Calibri" w:hAnsi="Calibri" w:eastAsia="Calibri" w:ascii="Calibri"/>
                <w:spacing w:val="-3"/>
                <w:w w:val="107"/>
                <w:sz w:val="11"/>
                <w:szCs w:val="11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U</w:t>
            </w:r>
            <w:r>
              <w:rPr>
                <w:rFonts w:cs="Calibri" w:hAnsi="Calibri" w:eastAsia="Calibri" w:ascii="Calibri"/>
                <w:spacing w:val="-1"/>
                <w:w w:val="107"/>
                <w:sz w:val="11"/>
                <w:szCs w:val="11"/>
              </w:rPr>
              <w:t>N</w:t>
            </w:r>
            <w:r>
              <w:rPr>
                <w:rFonts w:cs="Calibri" w:hAnsi="Calibri" w:eastAsia="Calibri" w:ascii="Calibri"/>
                <w:spacing w:val="-10"/>
                <w:w w:val="107"/>
                <w:sz w:val="11"/>
                <w:szCs w:val="11"/>
              </w:rPr>
              <w:t>G</w:t>
            </w:r>
            <w:r>
              <w:rPr>
                <w:rFonts w:cs="Calibri" w:hAnsi="Calibri" w:eastAsia="Calibri" w:ascii="Calibri"/>
                <w:spacing w:val="7"/>
                <w:w w:val="107"/>
                <w:sz w:val="11"/>
                <w:szCs w:val="11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N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 </w:t>
            </w:r>
            <w:r>
              <w:rPr>
                <w:rFonts w:cs="Calibri" w:hAnsi="Calibri" w:eastAsia="Calibri" w:ascii="Calibri"/>
                <w:spacing w:val="3"/>
                <w:w w:val="108"/>
                <w:sz w:val="11"/>
                <w:szCs w:val="11"/>
              </w:rPr>
              <w:t>K</w:t>
            </w:r>
            <w:r>
              <w:rPr>
                <w:rFonts w:cs="Calibri" w:hAnsi="Calibri" w:eastAsia="Calibri" w:ascii="Calibri"/>
                <w:spacing w:val="-4"/>
                <w:w w:val="108"/>
                <w:sz w:val="11"/>
                <w:szCs w:val="11"/>
              </w:rPr>
              <w:t>E</w:t>
            </w:r>
            <w:r>
              <w:rPr>
                <w:rFonts w:cs="Calibri" w:hAnsi="Calibri" w:eastAsia="Calibri" w:ascii="Calibri"/>
                <w:spacing w:val="-4"/>
                <w:w w:val="108"/>
                <w:sz w:val="11"/>
                <w:szCs w:val="11"/>
              </w:rPr>
              <w:t>T</w:t>
            </w:r>
            <w:r>
              <w:rPr>
                <w:rFonts w:cs="Calibri" w:hAnsi="Calibri" w:eastAsia="Calibri" w:ascii="Calibri"/>
                <w:spacing w:val="2"/>
                <w:w w:val="108"/>
                <w:sz w:val="11"/>
                <w:szCs w:val="11"/>
              </w:rPr>
              <w:t>I</w:t>
            </w:r>
            <w:r>
              <w:rPr>
                <w:rFonts w:cs="Calibri" w:hAnsi="Calibri" w:eastAsia="Calibri" w:ascii="Calibri"/>
                <w:spacing w:val="-8"/>
                <w:w w:val="108"/>
                <w:sz w:val="11"/>
                <w:szCs w:val="11"/>
              </w:rPr>
              <w:t>D</w:t>
            </w:r>
            <w:r>
              <w:rPr>
                <w:rFonts w:cs="Calibri" w:hAnsi="Calibri" w:eastAsia="Calibri" w:ascii="Calibri"/>
                <w:spacing w:val="-4"/>
                <w:w w:val="108"/>
                <w:sz w:val="11"/>
                <w:szCs w:val="11"/>
              </w:rPr>
              <w:t>A</w:t>
            </w:r>
            <w:r>
              <w:rPr>
                <w:rFonts w:cs="Calibri" w:hAnsi="Calibri" w:eastAsia="Calibri" w:ascii="Calibri"/>
                <w:spacing w:val="3"/>
                <w:w w:val="108"/>
                <w:sz w:val="11"/>
                <w:szCs w:val="11"/>
              </w:rPr>
              <w:t>K</w:t>
            </w:r>
            <w:r>
              <w:rPr>
                <w:rFonts w:cs="Calibri" w:hAnsi="Calibri" w:eastAsia="Calibri" w:ascii="Calibri"/>
                <w:spacing w:val="-8"/>
                <w:w w:val="108"/>
                <w:sz w:val="11"/>
                <w:szCs w:val="11"/>
              </w:rPr>
              <w:t>P</w:t>
            </w:r>
            <w:r>
              <w:rPr>
                <w:rFonts w:cs="Calibri" w:hAnsi="Calibri" w:eastAsia="Calibri" w:ascii="Calibri"/>
                <w:spacing w:val="6"/>
                <w:w w:val="108"/>
                <w:sz w:val="11"/>
                <w:szCs w:val="11"/>
              </w:rPr>
              <w:t>A</w:t>
            </w:r>
            <w:r>
              <w:rPr>
                <w:rFonts w:cs="Calibri" w:hAnsi="Calibri" w:eastAsia="Calibri" w:ascii="Calibri"/>
                <w:spacing w:val="-11"/>
                <w:w w:val="108"/>
                <w:sz w:val="11"/>
                <w:szCs w:val="11"/>
              </w:rPr>
              <w:t>S</w:t>
            </w:r>
            <w:r>
              <w:rPr>
                <w:rFonts w:cs="Calibri" w:hAnsi="Calibri" w:eastAsia="Calibri" w:ascii="Calibri"/>
                <w:spacing w:val="7"/>
                <w:w w:val="108"/>
                <w:sz w:val="11"/>
                <w:szCs w:val="11"/>
              </w:rPr>
              <w:t>T</w:t>
            </w:r>
            <w:r>
              <w:rPr>
                <w:rFonts w:cs="Calibri" w:hAnsi="Calibri" w:eastAsia="Calibri" w:ascii="Calibri"/>
                <w:spacing w:val="-8"/>
                <w:w w:val="108"/>
                <w:sz w:val="11"/>
                <w:szCs w:val="11"/>
              </w:rPr>
              <w:t>I</w:t>
            </w:r>
            <w:r>
              <w:rPr>
                <w:rFonts w:cs="Calibri" w:hAnsi="Calibri" w:eastAsia="Calibri" w:ascii="Calibri"/>
                <w:spacing w:val="6"/>
                <w:w w:val="108"/>
                <w:sz w:val="11"/>
                <w:szCs w:val="11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8"/>
                <w:sz w:val="11"/>
                <w:szCs w:val="11"/>
              </w:rPr>
              <w:t>N</w:t>
            </w:r>
            <w:r>
              <w:rPr>
                <w:rFonts w:cs="Calibri" w:hAnsi="Calibri" w:eastAsia="Calibri" w:ascii="Calibri"/>
                <w:spacing w:val="0"/>
                <w:w w:val="108"/>
                <w:sz w:val="11"/>
                <w:szCs w:val="11"/>
              </w:rPr>
              <w:t> </w:t>
            </w:r>
            <w:r>
              <w:rPr>
                <w:rFonts w:cs="Calibri" w:hAnsi="Calibri" w:eastAsia="Calibri" w:ascii="Calibri"/>
                <w:spacing w:val="3"/>
                <w:w w:val="107"/>
                <w:sz w:val="11"/>
                <w:szCs w:val="11"/>
              </w:rPr>
              <w:t>P</w:t>
            </w:r>
            <w:r>
              <w:rPr>
                <w:rFonts w:cs="Calibri" w:hAnsi="Calibri" w:eastAsia="Calibri" w:ascii="Calibri"/>
                <w:spacing w:val="-4"/>
                <w:w w:val="107"/>
                <w:sz w:val="11"/>
                <w:szCs w:val="11"/>
              </w:rPr>
              <w:t>E</w:t>
            </w:r>
            <w:r>
              <w:rPr>
                <w:rFonts w:cs="Calibri" w:hAnsi="Calibri" w:eastAsia="Calibri" w:ascii="Calibri"/>
                <w:spacing w:val="-1"/>
                <w:w w:val="107"/>
                <w:sz w:val="11"/>
                <w:szCs w:val="11"/>
              </w:rPr>
              <w:t>N</w:t>
            </w:r>
            <w:r>
              <w:rPr>
                <w:rFonts w:cs="Calibri" w:hAnsi="Calibri" w:eastAsia="Calibri" w:ascii="Calibri"/>
                <w:spacing w:val="-10"/>
                <w:w w:val="107"/>
                <w:sz w:val="11"/>
                <w:szCs w:val="11"/>
              </w:rPr>
              <w:t>G</w:t>
            </w:r>
            <w:r>
              <w:rPr>
                <w:rFonts w:cs="Calibri" w:hAnsi="Calibri" w:eastAsia="Calibri" w:ascii="Calibri"/>
                <w:spacing w:val="-1"/>
                <w:w w:val="107"/>
                <w:sz w:val="11"/>
                <w:szCs w:val="11"/>
              </w:rPr>
              <w:t>U</w:t>
            </w:r>
            <w:r>
              <w:rPr>
                <w:rFonts w:cs="Calibri" w:hAnsi="Calibri" w:eastAsia="Calibri" w:ascii="Calibri"/>
                <w:spacing w:val="3"/>
                <w:w w:val="107"/>
                <w:sz w:val="11"/>
                <w:szCs w:val="11"/>
              </w:rPr>
              <w:t>K</w:t>
            </w:r>
            <w:r>
              <w:rPr>
                <w:rFonts w:cs="Calibri" w:hAnsi="Calibri" w:eastAsia="Calibri" w:ascii="Calibri"/>
                <w:spacing w:val="-1"/>
                <w:w w:val="107"/>
                <w:sz w:val="11"/>
                <w:szCs w:val="11"/>
              </w:rPr>
              <w:t>U</w:t>
            </w:r>
            <w:r>
              <w:rPr>
                <w:rFonts w:cs="Calibri" w:hAnsi="Calibri" w:eastAsia="Calibri" w:ascii="Calibri"/>
                <w:spacing w:val="-10"/>
                <w:w w:val="108"/>
                <w:sz w:val="11"/>
                <w:szCs w:val="11"/>
              </w:rPr>
              <w:t>R</w:t>
            </w:r>
            <w:r>
              <w:rPr>
                <w:rFonts w:cs="Calibri" w:hAnsi="Calibri" w:eastAsia="Calibri" w:ascii="Calibri"/>
                <w:spacing w:val="7"/>
                <w:w w:val="107"/>
                <w:sz w:val="11"/>
                <w:szCs w:val="11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7"/>
                <w:sz w:val="11"/>
                <w:szCs w:val="11"/>
              </w:rPr>
              <w:t>N</w:t>
            </w:r>
            <w:r>
              <w:rPr>
                <w:rFonts w:cs="Calibri" w:hAnsi="Calibri" w:eastAsia="Calibri" w:ascii="Calibri"/>
                <w:spacing w:val="0"/>
                <w:w w:val="100"/>
                <w:sz w:val="11"/>
                <w:szCs w:val="11"/>
              </w:rPr>
            </w:r>
          </w:p>
        </w:tc>
        <w:tc>
          <w:tcPr>
            <w:tcW w:w="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</w:tc>
      </w:tr>
      <w:tr>
        <w:trPr>
          <w:trHeight w:val="388" w:hRule="exact"/>
        </w:trPr>
        <w:tc>
          <w:tcPr>
            <w:tcW w:w="611" w:type="dxa"/>
            <w:gridSpan w:val="2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6" w:space="0" w:color="000000"/>
            </w:tcBorders>
          </w:tcPr>
          <w:p/>
        </w:tc>
        <w:tc>
          <w:tcPr>
            <w:tcW w:w="611" w:type="dxa"/>
            <w:gridSpan w:val="2"/>
            <w:tcBorders>
              <w:top w:val="single" w:sz="4" w:space="0" w:color="000000"/>
              <w:left w:val="single" w:sz="6" w:space="0" w:color="000000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spacing w:lineRule="exact" w:line="120"/>
        <w:ind w:left="781" w:right="584" w:firstLine="3"/>
      </w:pPr>
      <w:r>
        <w:rPr>
          <w:rFonts w:cs="Calibri" w:hAnsi="Calibri" w:eastAsia="Calibri" w:ascii="Calibri"/>
          <w:spacing w:val="-4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RS</w:t>
      </w:r>
      <w:r>
        <w:rPr>
          <w:rFonts w:cs="Calibri" w:hAnsi="Calibri" w:eastAsia="Calibri" w:ascii="Calibri"/>
          <w:spacing w:val="2"/>
          <w:w w:val="100"/>
          <w:sz w:val="11"/>
          <w:szCs w:val="11"/>
        </w:rPr>
        <w:t>I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8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7"/>
          <w:w w:val="107"/>
          <w:sz w:val="11"/>
          <w:szCs w:val="11"/>
        </w:rPr>
        <w:t>E</w:t>
      </w:r>
      <w:r>
        <w:rPr>
          <w:rFonts w:cs="Calibri" w:hAnsi="Calibri" w:eastAsia="Calibri" w:ascii="Calibri"/>
          <w:spacing w:val="-10"/>
          <w:w w:val="108"/>
          <w:sz w:val="11"/>
          <w:szCs w:val="11"/>
        </w:rPr>
        <w:t>R</w:t>
      </w:r>
      <w:r>
        <w:rPr>
          <w:rFonts w:cs="Calibri" w:hAnsi="Calibri" w:eastAsia="Calibri" w:ascii="Calibri"/>
          <w:spacing w:val="7"/>
          <w:w w:val="107"/>
          <w:sz w:val="11"/>
          <w:szCs w:val="11"/>
        </w:rPr>
        <w:t>T</w:t>
      </w:r>
      <w:r>
        <w:rPr>
          <w:rFonts w:cs="Calibri" w:hAnsi="Calibri" w:eastAsia="Calibri" w:ascii="Calibri"/>
          <w:spacing w:val="-8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-1"/>
          <w:w w:val="107"/>
          <w:sz w:val="11"/>
          <w:szCs w:val="11"/>
        </w:rPr>
        <w:t>F</w:t>
      </w:r>
      <w:r>
        <w:rPr>
          <w:rFonts w:cs="Calibri" w:hAnsi="Calibri" w:eastAsia="Calibri" w:ascii="Calibri"/>
          <w:spacing w:val="2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-8"/>
          <w:w w:val="107"/>
          <w:sz w:val="11"/>
          <w:szCs w:val="11"/>
        </w:rPr>
        <w:t>K</w:t>
      </w:r>
      <w:r>
        <w:rPr>
          <w:rFonts w:cs="Calibri" w:hAnsi="Calibri" w:eastAsia="Calibri" w:ascii="Calibri"/>
          <w:spacing w:val="7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 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(</w:t>
      </w:r>
      <w:r>
        <w:rPr>
          <w:rFonts w:cs="Calibri" w:hAnsi="Calibri" w:eastAsia="Calibri" w:ascii="Calibri"/>
          <w:spacing w:val="3"/>
          <w:w w:val="100"/>
          <w:sz w:val="11"/>
          <w:szCs w:val="11"/>
        </w:rPr>
        <w:t>I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N</w:t>
      </w:r>
      <w:r>
        <w:rPr>
          <w:rFonts w:cs="Calibri" w:hAnsi="Calibri" w:eastAsia="Calibri" w:ascii="Calibri"/>
          <w:spacing w:val="-7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U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4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T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A</w:t>
      </w:r>
      <w:r>
        <w:rPr>
          <w:rFonts w:cs="Calibri" w:hAnsi="Calibri" w:eastAsia="Calibri" w:ascii="Calibri"/>
          <w:spacing w:val="-1"/>
          <w:w w:val="108"/>
          <w:sz w:val="11"/>
          <w:szCs w:val="11"/>
        </w:rPr>
        <w:t>N</w:t>
      </w:r>
      <w:r>
        <w:rPr>
          <w:rFonts w:cs="Calibri" w:hAnsi="Calibri" w:eastAsia="Calibri" w:ascii="Calibri"/>
          <w:spacing w:val="1"/>
          <w:w w:val="108"/>
          <w:sz w:val="11"/>
          <w:szCs w:val="11"/>
        </w:rPr>
        <w:t>G</w:t>
      </w:r>
      <w:r>
        <w:rPr>
          <w:rFonts w:cs="Calibri" w:hAnsi="Calibri" w:eastAsia="Calibri" w:ascii="Calibri"/>
          <w:spacing w:val="-10"/>
          <w:w w:val="108"/>
          <w:sz w:val="11"/>
          <w:szCs w:val="11"/>
        </w:rPr>
        <w:t>G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L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 </w:t>
      </w:r>
      <w:r>
        <w:rPr>
          <w:rFonts w:cs="Calibri" w:hAnsi="Calibri" w:eastAsia="Calibri" w:ascii="Calibri"/>
          <w:spacing w:val="-3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-4"/>
          <w:w w:val="100"/>
          <w:sz w:val="11"/>
          <w:szCs w:val="11"/>
        </w:rPr>
        <w:t>E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RB</w:t>
      </w:r>
      <w:r>
        <w:rPr>
          <w:rFonts w:cs="Calibri" w:hAnsi="Calibri" w:eastAsia="Calibri" w:ascii="Calibri"/>
          <w:spacing w:val="3"/>
          <w:w w:val="100"/>
          <w:sz w:val="11"/>
          <w:szCs w:val="11"/>
        </w:rPr>
        <w:t>I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17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S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E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R</w:t>
      </w:r>
      <w:r>
        <w:rPr>
          <w:rFonts w:cs="Calibri" w:hAnsi="Calibri" w:eastAsia="Calibri" w:ascii="Calibri"/>
          <w:spacing w:val="-3"/>
          <w:w w:val="107"/>
          <w:sz w:val="11"/>
          <w:szCs w:val="11"/>
        </w:rPr>
        <w:t>T</w:t>
      </w:r>
      <w:r>
        <w:rPr>
          <w:rFonts w:cs="Calibri" w:hAnsi="Calibri" w:eastAsia="Calibri" w:ascii="Calibri"/>
          <w:spacing w:val="3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F</w:t>
      </w:r>
      <w:r>
        <w:rPr>
          <w:rFonts w:cs="Calibri" w:hAnsi="Calibri" w:eastAsia="Calibri" w:ascii="Calibri"/>
          <w:spacing w:val="2"/>
          <w:w w:val="108"/>
          <w:sz w:val="11"/>
          <w:szCs w:val="11"/>
        </w:rPr>
        <w:t>I</w:t>
      </w:r>
      <w:r>
        <w:rPr>
          <w:rFonts w:cs="Calibri" w:hAnsi="Calibri" w:eastAsia="Calibri" w:ascii="Calibri"/>
          <w:spacing w:val="-7"/>
          <w:w w:val="107"/>
          <w:sz w:val="11"/>
          <w:szCs w:val="11"/>
        </w:rPr>
        <w:t>K</w:t>
      </w:r>
      <w:r>
        <w:rPr>
          <w:rFonts w:cs="Calibri" w:hAnsi="Calibri" w:eastAsia="Calibri" w:ascii="Calibri"/>
          <w:spacing w:val="-4"/>
          <w:w w:val="107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7"/>
          <w:sz w:val="11"/>
          <w:szCs w:val="11"/>
        </w:rPr>
        <w:t>T)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rFonts w:cs="Calibri" w:hAnsi="Calibri" w:eastAsia="Calibri" w:ascii="Calibri"/>
          <w:sz w:val="12"/>
          <w:szCs w:val="12"/>
        </w:rPr>
        <w:jc w:val="left"/>
        <w:spacing w:before="45"/>
        <w:ind w:left="32"/>
      </w:pPr>
      <w:r>
        <w:br w:type="column"/>
      </w:r>
      <w:r>
        <w:rPr>
          <w:rFonts w:cs="Calibri" w:hAnsi="Calibri" w:eastAsia="Calibri" w:ascii="Calibri"/>
          <w:spacing w:val="-3"/>
          <w:w w:val="100"/>
          <w:sz w:val="12"/>
          <w:szCs w:val="12"/>
        </w:rPr>
        <w:t>d</w:t>
      </w:r>
      <w:r>
        <w:rPr>
          <w:rFonts w:cs="Calibri" w:hAnsi="Calibri" w:eastAsia="Calibri" w:ascii="Calibri"/>
          <w:spacing w:val="2"/>
          <w:w w:val="100"/>
          <w:sz w:val="12"/>
          <w:szCs w:val="12"/>
        </w:rPr>
        <w:t>a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  <w:t>n</w:t>
      </w:r>
      <w:r>
        <w:rPr>
          <w:rFonts w:cs="Calibri" w:hAnsi="Calibri" w:eastAsia="Calibri" w:ascii="Calibri"/>
          <w:spacing w:val="17"/>
          <w:w w:val="100"/>
          <w:sz w:val="12"/>
          <w:szCs w:val="12"/>
        </w:rPr>
        <w:t> </w:t>
      </w:r>
      <w:r>
        <w:rPr>
          <w:rFonts w:cs="Calibri" w:hAnsi="Calibri" w:eastAsia="Calibri" w:ascii="Calibri"/>
          <w:spacing w:val="-2"/>
          <w:w w:val="108"/>
          <w:sz w:val="12"/>
          <w:szCs w:val="12"/>
        </w:rPr>
        <w:t>P</w:t>
      </w:r>
      <w:r>
        <w:rPr>
          <w:rFonts w:cs="Calibri" w:hAnsi="Calibri" w:eastAsia="Calibri" w:ascii="Calibri"/>
          <w:spacing w:val="2"/>
          <w:w w:val="108"/>
          <w:sz w:val="12"/>
          <w:szCs w:val="12"/>
        </w:rPr>
        <w:t>a</w:t>
      </w:r>
      <w:r>
        <w:rPr>
          <w:rFonts w:cs="Calibri" w:hAnsi="Calibri" w:eastAsia="Calibri" w:ascii="Calibri"/>
          <w:spacing w:val="3"/>
          <w:w w:val="108"/>
          <w:sz w:val="12"/>
          <w:szCs w:val="12"/>
        </w:rPr>
        <w:t>s</w:t>
      </w:r>
      <w:r>
        <w:rPr>
          <w:rFonts w:cs="Calibri" w:hAnsi="Calibri" w:eastAsia="Calibri" w:ascii="Calibri"/>
          <w:spacing w:val="-8"/>
          <w:w w:val="108"/>
          <w:sz w:val="12"/>
          <w:szCs w:val="12"/>
        </w:rPr>
        <w:t>s</w:t>
      </w:r>
      <w:r>
        <w:rPr>
          <w:rFonts w:cs="Calibri" w:hAnsi="Calibri" w:eastAsia="Calibri" w:ascii="Calibri"/>
          <w:spacing w:val="5"/>
          <w:w w:val="108"/>
          <w:sz w:val="12"/>
          <w:szCs w:val="12"/>
        </w:rPr>
        <w:t>w</w:t>
      </w:r>
      <w:r>
        <w:rPr>
          <w:rFonts w:cs="Calibri" w:hAnsi="Calibri" w:eastAsia="Calibri" w:ascii="Calibri"/>
          <w:spacing w:val="-4"/>
          <w:w w:val="108"/>
          <w:sz w:val="12"/>
          <w:szCs w:val="12"/>
        </w:rPr>
        <w:t>o</w:t>
      </w:r>
      <w:r>
        <w:rPr>
          <w:rFonts w:cs="Calibri" w:hAnsi="Calibri" w:eastAsia="Calibri" w:ascii="Calibri"/>
          <w:spacing w:val="-2"/>
          <w:w w:val="108"/>
          <w:sz w:val="12"/>
          <w:szCs w:val="12"/>
        </w:rPr>
        <w:t>r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d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rFonts w:cs="Calibri" w:hAnsi="Calibri" w:eastAsia="Calibri" w:ascii="Calibri"/>
          <w:sz w:val="12"/>
          <w:szCs w:val="12"/>
        </w:rPr>
        <w:jc w:val="center"/>
        <w:spacing w:lineRule="exact" w:line="140"/>
        <w:ind w:left="213" w:right="386"/>
      </w:pPr>
      <w:r>
        <w:rPr>
          <w:rFonts w:cs="Calibri" w:hAnsi="Calibri" w:eastAsia="Calibri" w:ascii="Calibri"/>
          <w:spacing w:val="5"/>
          <w:w w:val="108"/>
          <w:sz w:val="12"/>
          <w:szCs w:val="12"/>
        </w:rPr>
        <w:t>S</w:t>
      </w:r>
      <w:r>
        <w:rPr>
          <w:rFonts w:cs="Calibri" w:hAnsi="Calibri" w:eastAsia="Calibri" w:ascii="Calibri"/>
          <w:spacing w:val="-8"/>
          <w:w w:val="108"/>
          <w:sz w:val="12"/>
          <w:szCs w:val="12"/>
        </w:rPr>
        <w:t>a</w:t>
      </w:r>
      <w:r>
        <w:rPr>
          <w:rFonts w:cs="Calibri" w:hAnsi="Calibri" w:eastAsia="Calibri" w:ascii="Calibri"/>
          <w:spacing w:val="2"/>
          <w:w w:val="108"/>
          <w:sz w:val="12"/>
          <w:szCs w:val="12"/>
        </w:rPr>
        <w:t>l</w:t>
      </w:r>
      <w:r>
        <w:rPr>
          <w:rFonts w:cs="Calibri" w:hAnsi="Calibri" w:eastAsia="Calibri" w:ascii="Calibri"/>
          <w:spacing w:val="2"/>
          <w:w w:val="108"/>
          <w:sz w:val="12"/>
          <w:szCs w:val="12"/>
        </w:rPr>
        <w:t>a</w:t>
      </w:r>
      <w:r>
        <w:rPr>
          <w:rFonts w:cs="Calibri" w:hAnsi="Calibri" w:eastAsia="Calibri" w:ascii="Calibri"/>
          <w:spacing w:val="-2"/>
          <w:w w:val="108"/>
          <w:sz w:val="12"/>
          <w:szCs w:val="12"/>
        </w:rPr>
        <w:t>h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,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rFonts w:cs="Calibri" w:hAnsi="Calibri" w:eastAsia="Calibri" w:ascii="Calibri"/>
          <w:sz w:val="12"/>
          <w:szCs w:val="12"/>
        </w:rPr>
        <w:jc w:val="center"/>
        <w:spacing w:lineRule="exact" w:line="140"/>
        <w:ind w:left="-29" w:right="110"/>
      </w:pPr>
      <w:r>
        <w:rPr>
          <w:rFonts w:cs="Calibri" w:hAnsi="Calibri" w:eastAsia="Calibri" w:ascii="Calibri"/>
          <w:spacing w:val="-3"/>
          <w:w w:val="100"/>
          <w:sz w:val="12"/>
          <w:szCs w:val="12"/>
        </w:rPr>
        <w:t>p</w:t>
      </w:r>
      <w:r>
        <w:rPr>
          <w:rFonts w:cs="Calibri" w:hAnsi="Calibri" w:eastAsia="Calibri" w:ascii="Calibri"/>
          <w:spacing w:val="1"/>
          <w:w w:val="100"/>
          <w:sz w:val="12"/>
          <w:szCs w:val="12"/>
        </w:rPr>
        <w:t>e</w:t>
      </w:r>
      <w:r>
        <w:rPr>
          <w:rFonts w:cs="Calibri" w:hAnsi="Calibri" w:eastAsia="Calibri" w:ascii="Calibri"/>
          <w:spacing w:val="-2"/>
          <w:w w:val="100"/>
          <w:sz w:val="12"/>
          <w:szCs w:val="12"/>
        </w:rPr>
        <w:t>r</w:t>
      </w:r>
      <w:r>
        <w:rPr>
          <w:rFonts w:cs="Calibri" w:hAnsi="Calibri" w:eastAsia="Calibri" w:ascii="Calibri"/>
          <w:spacing w:val="3"/>
          <w:w w:val="100"/>
          <w:sz w:val="12"/>
          <w:szCs w:val="12"/>
        </w:rPr>
        <w:t>i</w:t>
      </w:r>
      <w:r>
        <w:rPr>
          <w:rFonts w:cs="Calibri" w:hAnsi="Calibri" w:eastAsia="Calibri" w:ascii="Calibri"/>
          <w:spacing w:val="6"/>
          <w:w w:val="100"/>
          <w:sz w:val="12"/>
          <w:szCs w:val="12"/>
        </w:rPr>
        <w:t>k</w:t>
      </w:r>
      <w:r>
        <w:rPr>
          <w:rFonts w:cs="Calibri" w:hAnsi="Calibri" w:eastAsia="Calibri" w:ascii="Calibri"/>
          <w:spacing w:val="-7"/>
          <w:w w:val="100"/>
          <w:sz w:val="12"/>
          <w:szCs w:val="12"/>
        </w:rPr>
        <w:t>s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  <w:t>a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  <w:t> </w:t>
      </w:r>
      <w:r>
        <w:rPr>
          <w:rFonts w:cs="Calibri" w:hAnsi="Calibri" w:eastAsia="Calibri" w:ascii="Calibri"/>
          <w:spacing w:val="6"/>
          <w:w w:val="100"/>
          <w:sz w:val="12"/>
          <w:szCs w:val="12"/>
        </w:rPr>
        <w:t> </w:t>
      </w:r>
      <w:r>
        <w:rPr>
          <w:rFonts w:cs="Calibri" w:hAnsi="Calibri" w:eastAsia="Calibri" w:ascii="Calibri"/>
          <w:spacing w:val="-5"/>
          <w:w w:val="107"/>
          <w:sz w:val="12"/>
          <w:szCs w:val="12"/>
        </w:rPr>
        <w:t>k</w:t>
      </w:r>
      <w:r>
        <w:rPr>
          <w:rFonts w:cs="Calibri" w:hAnsi="Calibri" w:eastAsia="Calibri" w:ascii="Calibri"/>
          <w:spacing w:val="1"/>
          <w:w w:val="107"/>
          <w:sz w:val="12"/>
          <w:szCs w:val="12"/>
        </w:rPr>
        <w:t>e</w:t>
      </w:r>
      <w:r>
        <w:rPr>
          <w:rFonts w:cs="Calibri" w:hAnsi="Calibri" w:eastAsia="Calibri" w:ascii="Calibri"/>
          <w:spacing w:val="5"/>
          <w:w w:val="107"/>
          <w:sz w:val="12"/>
          <w:szCs w:val="12"/>
        </w:rPr>
        <w:t>m</w:t>
      </w:r>
      <w:r>
        <w:rPr>
          <w:rFonts w:cs="Calibri" w:hAnsi="Calibri" w:eastAsia="Calibri" w:ascii="Calibri"/>
          <w:spacing w:val="-3"/>
          <w:w w:val="107"/>
          <w:sz w:val="12"/>
          <w:szCs w:val="12"/>
        </w:rPr>
        <w:t>b</w:t>
      </w:r>
      <w:r>
        <w:rPr>
          <w:rFonts w:cs="Calibri" w:hAnsi="Calibri" w:eastAsia="Calibri" w:ascii="Calibri"/>
          <w:spacing w:val="3"/>
          <w:w w:val="107"/>
          <w:sz w:val="12"/>
          <w:szCs w:val="12"/>
        </w:rPr>
        <w:t>a</w:t>
      </w:r>
      <w:r>
        <w:rPr>
          <w:rFonts w:cs="Calibri" w:hAnsi="Calibri" w:eastAsia="Calibri" w:ascii="Calibri"/>
          <w:spacing w:val="3"/>
          <w:w w:val="108"/>
          <w:sz w:val="12"/>
          <w:szCs w:val="12"/>
        </w:rPr>
        <w:t>l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i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2"/>
          <w:szCs w:val="12"/>
        </w:rPr>
        <w:jc w:val="center"/>
        <w:ind w:left="176" w:right="152"/>
      </w:pPr>
      <w:r>
        <w:rPr>
          <w:rFonts w:cs="Calibri" w:hAnsi="Calibri" w:eastAsia="Calibri" w:ascii="Calibri"/>
          <w:spacing w:val="5"/>
          <w:w w:val="107"/>
          <w:sz w:val="12"/>
          <w:szCs w:val="12"/>
        </w:rPr>
        <w:t>S</w:t>
      </w:r>
      <w:r>
        <w:rPr>
          <w:rFonts w:cs="Calibri" w:hAnsi="Calibri" w:eastAsia="Calibri" w:ascii="Calibri"/>
          <w:spacing w:val="-9"/>
          <w:w w:val="107"/>
          <w:sz w:val="12"/>
          <w:szCs w:val="12"/>
        </w:rPr>
        <w:t>E</w:t>
      </w:r>
      <w:r>
        <w:rPr>
          <w:rFonts w:cs="Calibri" w:hAnsi="Calibri" w:eastAsia="Calibri" w:ascii="Calibri"/>
          <w:spacing w:val="5"/>
          <w:w w:val="108"/>
          <w:sz w:val="12"/>
          <w:szCs w:val="12"/>
        </w:rPr>
        <w:t>R</w:t>
      </w:r>
      <w:r>
        <w:rPr>
          <w:rFonts w:cs="Calibri" w:hAnsi="Calibri" w:eastAsia="Calibri" w:ascii="Calibri"/>
          <w:spacing w:val="2"/>
          <w:w w:val="107"/>
          <w:sz w:val="12"/>
          <w:szCs w:val="12"/>
        </w:rPr>
        <w:t>T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I</w:t>
      </w:r>
      <w:r>
        <w:rPr>
          <w:rFonts w:cs="Calibri" w:hAnsi="Calibri" w:eastAsia="Calibri" w:ascii="Calibri"/>
          <w:spacing w:val="-6"/>
          <w:w w:val="108"/>
          <w:sz w:val="12"/>
          <w:szCs w:val="12"/>
        </w:rPr>
        <w:t>F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I</w:t>
      </w:r>
      <w:r>
        <w:rPr>
          <w:rFonts w:cs="Calibri" w:hAnsi="Calibri" w:eastAsia="Calibri" w:ascii="Calibri"/>
          <w:spacing w:val="8"/>
          <w:w w:val="108"/>
          <w:sz w:val="12"/>
          <w:szCs w:val="12"/>
        </w:rPr>
        <w:t>K</w:t>
      </w:r>
      <w:r>
        <w:rPr>
          <w:rFonts w:cs="Calibri" w:hAnsi="Calibri" w:eastAsia="Calibri" w:ascii="Calibri"/>
          <w:spacing w:val="-10"/>
          <w:w w:val="107"/>
          <w:sz w:val="12"/>
          <w:szCs w:val="12"/>
        </w:rPr>
        <w:t>A</w:t>
      </w:r>
      <w:r>
        <w:rPr>
          <w:rFonts w:cs="Calibri" w:hAnsi="Calibri" w:eastAsia="Calibri" w:ascii="Calibri"/>
          <w:spacing w:val="0"/>
          <w:w w:val="107"/>
          <w:sz w:val="12"/>
          <w:szCs w:val="12"/>
        </w:rPr>
        <w:t>T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rFonts w:cs="Calibri" w:hAnsi="Calibri" w:eastAsia="Calibri" w:ascii="Calibri"/>
          <w:sz w:val="12"/>
          <w:szCs w:val="12"/>
        </w:rPr>
        <w:jc w:val="center"/>
        <w:spacing w:lineRule="exact" w:line="140"/>
        <w:ind w:left="203" w:right="169"/>
      </w:pPr>
      <w:r>
        <w:rPr>
          <w:rFonts w:cs="Calibri" w:hAnsi="Calibri" w:eastAsia="Calibri" w:ascii="Calibri"/>
          <w:spacing w:val="-2"/>
          <w:w w:val="108"/>
          <w:sz w:val="12"/>
          <w:szCs w:val="12"/>
        </w:rPr>
        <w:t>K</w:t>
      </w:r>
      <w:r>
        <w:rPr>
          <w:rFonts w:cs="Calibri" w:hAnsi="Calibri" w:eastAsia="Calibri" w:ascii="Calibri"/>
          <w:spacing w:val="1"/>
          <w:w w:val="108"/>
          <w:sz w:val="12"/>
          <w:szCs w:val="12"/>
        </w:rPr>
        <w:t>A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LI</w:t>
      </w:r>
      <w:r>
        <w:rPr>
          <w:rFonts w:cs="Calibri" w:hAnsi="Calibri" w:eastAsia="Calibri" w:ascii="Calibri"/>
          <w:spacing w:val="5"/>
          <w:w w:val="108"/>
          <w:sz w:val="12"/>
          <w:szCs w:val="12"/>
        </w:rPr>
        <w:t>B</w:t>
      </w:r>
      <w:r>
        <w:rPr>
          <w:rFonts w:cs="Calibri" w:hAnsi="Calibri" w:eastAsia="Calibri" w:ascii="Calibri"/>
          <w:spacing w:val="-5"/>
          <w:w w:val="108"/>
          <w:sz w:val="12"/>
          <w:szCs w:val="12"/>
        </w:rPr>
        <w:t>R</w:t>
      </w:r>
      <w:r>
        <w:rPr>
          <w:rFonts w:cs="Calibri" w:hAnsi="Calibri" w:eastAsia="Calibri" w:ascii="Calibri"/>
          <w:spacing w:val="1"/>
          <w:w w:val="108"/>
          <w:sz w:val="12"/>
          <w:szCs w:val="12"/>
        </w:rPr>
        <w:t>A</w:t>
      </w:r>
      <w:r>
        <w:rPr>
          <w:rFonts w:cs="Calibri" w:hAnsi="Calibri" w:eastAsia="Calibri" w:ascii="Calibri"/>
          <w:spacing w:val="5"/>
          <w:w w:val="108"/>
          <w:sz w:val="12"/>
          <w:szCs w:val="12"/>
        </w:rPr>
        <w:t>S</w:t>
      </w:r>
      <w:r>
        <w:rPr>
          <w:rFonts w:cs="Calibri" w:hAnsi="Calibri" w:eastAsia="Calibri" w:ascii="Calibri"/>
          <w:spacing w:val="0"/>
          <w:w w:val="108"/>
          <w:sz w:val="12"/>
          <w:szCs w:val="12"/>
        </w:rPr>
        <w:t>I</w:t>
      </w:r>
      <w:r>
        <w:rPr>
          <w:rFonts w:cs="Calibri" w:hAnsi="Calibri" w:eastAsia="Calibri" w:ascii="Calibri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1"/>
          <w:szCs w:val="11"/>
        </w:rPr>
        <w:jc w:val="center"/>
        <w:ind w:left="-3" w:right="-32"/>
      </w:pPr>
      <w:r>
        <w:rPr>
          <w:rFonts w:cs="Calibri" w:hAnsi="Calibri" w:eastAsia="Calibri" w:ascii="Calibri"/>
          <w:spacing w:val="3"/>
          <w:w w:val="100"/>
          <w:sz w:val="11"/>
          <w:szCs w:val="11"/>
        </w:rPr>
        <w:t>P</w:t>
      </w:r>
      <w:r>
        <w:rPr>
          <w:rFonts w:cs="Calibri" w:hAnsi="Calibri" w:eastAsia="Calibri" w:ascii="Calibri"/>
          <w:spacing w:val="-11"/>
          <w:w w:val="100"/>
          <w:sz w:val="11"/>
          <w:szCs w:val="11"/>
        </w:rPr>
        <w:t>R</w:t>
      </w:r>
      <w:r>
        <w:rPr>
          <w:rFonts w:cs="Calibri" w:hAnsi="Calibri" w:eastAsia="Calibri" w:ascii="Calibri"/>
          <w:spacing w:val="2"/>
          <w:w w:val="100"/>
          <w:sz w:val="11"/>
          <w:szCs w:val="11"/>
        </w:rPr>
        <w:t>I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N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T</w:t>
      </w:r>
      <w:r>
        <w:rPr>
          <w:rFonts w:cs="Calibri" w:hAnsi="Calibri" w:eastAsia="Calibri" w:ascii="Calibri"/>
          <w:spacing w:val="14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S</w:t>
      </w:r>
      <w:r>
        <w:rPr>
          <w:rFonts w:cs="Calibri" w:hAnsi="Calibri" w:eastAsia="Calibri" w:ascii="Calibri"/>
          <w:spacing w:val="7"/>
          <w:w w:val="100"/>
          <w:sz w:val="11"/>
          <w:szCs w:val="11"/>
        </w:rPr>
        <w:t>E</w:t>
      </w:r>
      <w:r>
        <w:rPr>
          <w:rFonts w:cs="Calibri" w:hAnsi="Calibri" w:eastAsia="Calibri" w:ascii="Calibri"/>
          <w:spacing w:val="-5"/>
          <w:w w:val="100"/>
          <w:sz w:val="11"/>
          <w:szCs w:val="11"/>
        </w:rPr>
        <w:t>M</w:t>
      </w:r>
      <w:r>
        <w:rPr>
          <w:rFonts w:cs="Calibri" w:hAnsi="Calibri" w:eastAsia="Calibri" w:ascii="Calibri"/>
          <w:spacing w:val="-1"/>
          <w:w w:val="100"/>
          <w:sz w:val="11"/>
          <w:szCs w:val="11"/>
        </w:rPr>
        <w:t>U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  <w:t>A</w:t>
      </w:r>
      <w:r>
        <w:rPr>
          <w:rFonts w:cs="Calibri" w:hAnsi="Calibri" w:eastAsia="Calibri" w:ascii="Calibri"/>
          <w:spacing w:val="20"/>
          <w:w w:val="100"/>
          <w:sz w:val="11"/>
          <w:szCs w:val="11"/>
        </w:rPr>
        <w:t> </w:t>
      </w:r>
      <w:r>
        <w:rPr>
          <w:rFonts w:cs="Calibri" w:hAnsi="Calibri" w:eastAsia="Calibri" w:ascii="Calibri"/>
          <w:spacing w:val="2"/>
          <w:w w:val="108"/>
          <w:sz w:val="11"/>
          <w:szCs w:val="11"/>
        </w:rPr>
        <w:t>D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A</w:t>
      </w:r>
      <w:r>
        <w:rPr>
          <w:rFonts w:cs="Calibri" w:hAnsi="Calibri" w:eastAsia="Calibri" w:ascii="Calibri"/>
          <w:spacing w:val="-4"/>
          <w:w w:val="108"/>
          <w:sz w:val="11"/>
          <w:szCs w:val="11"/>
        </w:rPr>
        <w:t>T</w:t>
      </w:r>
      <w:r>
        <w:rPr>
          <w:rFonts w:cs="Calibri" w:hAnsi="Calibri" w:eastAsia="Calibri" w:ascii="Calibri"/>
          <w:spacing w:val="0"/>
          <w:w w:val="108"/>
          <w:sz w:val="11"/>
          <w:szCs w:val="11"/>
        </w:rPr>
        <w:t>A</w:t>
      </w:r>
      <w:r>
        <w:rPr>
          <w:rFonts w:cs="Calibri" w:hAnsi="Calibri" w:eastAsia="Calibri" w:ascii="Calibri"/>
          <w:spacing w:val="0"/>
          <w:w w:val="100"/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3"/>
          <w:szCs w:val="13"/>
        </w:rPr>
        <w:jc w:val="center"/>
        <w:ind w:left="154" w:right="129"/>
      </w:pPr>
      <w:r>
        <w:rPr>
          <w:rFonts w:cs="Calibri" w:hAnsi="Calibri" w:eastAsia="Calibri" w:ascii="Calibri"/>
          <w:w w:val="108"/>
          <w:sz w:val="13"/>
          <w:szCs w:val="13"/>
        </w:rPr>
        <w:t>D</w:t>
      </w:r>
      <w:r>
        <w:rPr>
          <w:rFonts w:cs="Calibri" w:hAnsi="Calibri" w:eastAsia="Calibri" w:ascii="Calibri"/>
          <w:spacing w:val="5"/>
          <w:w w:val="108"/>
          <w:sz w:val="13"/>
          <w:szCs w:val="13"/>
        </w:rPr>
        <w:t>A</w:t>
      </w:r>
      <w:r>
        <w:rPr>
          <w:rFonts w:cs="Calibri" w:hAnsi="Calibri" w:eastAsia="Calibri" w:ascii="Calibri"/>
          <w:spacing w:val="-4"/>
          <w:w w:val="108"/>
          <w:sz w:val="13"/>
          <w:szCs w:val="13"/>
        </w:rPr>
        <w:t>T</w:t>
      </w:r>
      <w:r>
        <w:rPr>
          <w:rFonts w:cs="Calibri" w:hAnsi="Calibri" w:eastAsia="Calibri" w:ascii="Calibri"/>
          <w:spacing w:val="5"/>
          <w:w w:val="108"/>
          <w:sz w:val="13"/>
          <w:szCs w:val="13"/>
        </w:rPr>
        <w:t>A</w:t>
      </w:r>
      <w:r>
        <w:rPr>
          <w:rFonts w:cs="Calibri" w:hAnsi="Calibri" w:eastAsia="Calibri" w:ascii="Calibri"/>
          <w:spacing w:val="-1"/>
          <w:w w:val="108"/>
          <w:sz w:val="13"/>
          <w:szCs w:val="13"/>
        </w:rPr>
        <w:t>B</w:t>
      </w:r>
      <w:r>
        <w:rPr>
          <w:rFonts w:cs="Calibri" w:hAnsi="Calibri" w:eastAsia="Calibri" w:ascii="Calibri"/>
          <w:spacing w:val="5"/>
          <w:w w:val="108"/>
          <w:sz w:val="13"/>
          <w:szCs w:val="13"/>
        </w:rPr>
        <w:t>A</w:t>
      </w:r>
      <w:r>
        <w:rPr>
          <w:rFonts w:cs="Calibri" w:hAnsi="Calibri" w:eastAsia="Calibri" w:ascii="Calibri"/>
          <w:spacing w:val="0"/>
          <w:w w:val="108"/>
          <w:sz w:val="13"/>
          <w:szCs w:val="13"/>
        </w:rPr>
        <w:t>SE</w:t>
      </w:r>
      <w:r>
        <w:rPr>
          <w:rFonts w:cs="Calibri" w:hAnsi="Calibri" w:eastAsia="Calibri" w:ascii="Calibri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ind w:left="197" w:right="171"/>
      </w:pPr>
      <w:r>
        <w:rPr>
          <w:rFonts w:cs="Calibri" w:hAnsi="Calibri" w:eastAsia="Calibri" w:ascii="Calibri"/>
          <w:spacing w:val="-4"/>
          <w:w w:val="108"/>
          <w:sz w:val="16"/>
          <w:szCs w:val="16"/>
        </w:rPr>
        <w:t>S</w:t>
      </w:r>
      <w:r>
        <w:rPr>
          <w:rFonts w:cs="Calibri" w:hAnsi="Calibri" w:eastAsia="Calibri" w:ascii="Calibri"/>
          <w:spacing w:val="2"/>
          <w:w w:val="108"/>
          <w:sz w:val="16"/>
          <w:szCs w:val="16"/>
        </w:rPr>
        <w:t>E</w:t>
      </w:r>
      <w:r>
        <w:rPr>
          <w:rFonts w:cs="Calibri" w:hAnsi="Calibri" w:eastAsia="Calibri" w:ascii="Calibri"/>
          <w:spacing w:val="3"/>
          <w:w w:val="108"/>
          <w:sz w:val="16"/>
          <w:szCs w:val="16"/>
        </w:rPr>
        <w:t>L</w:t>
      </w:r>
      <w:r>
        <w:rPr>
          <w:rFonts w:cs="Calibri" w:hAnsi="Calibri" w:eastAsia="Calibri" w:ascii="Calibri"/>
          <w:spacing w:val="2"/>
          <w:w w:val="108"/>
          <w:sz w:val="16"/>
          <w:szCs w:val="16"/>
        </w:rPr>
        <w:t>E</w:t>
      </w:r>
      <w:r>
        <w:rPr>
          <w:rFonts w:cs="Calibri" w:hAnsi="Calibri" w:eastAsia="Calibri" w:ascii="Calibri"/>
          <w:spacing w:val="-4"/>
          <w:w w:val="108"/>
          <w:sz w:val="16"/>
          <w:szCs w:val="16"/>
        </w:rPr>
        <w:t>S</w:t>
      </w:r>
      <w:r>
        <w:rPr>
          <w:rFonts w:cs="Calibri" w:hAnsi="Calibri" w:eastAsia="Calibri" w:ascii="Calibri"/>
          <w:spacing w:val="-3"/>
          <w:w w:val="108"/>
          <w:sz w:val="16"/>
          <w:szCs w:val="16"/>
        </w:rPr>
        <w:t>A</w:t>
      </w:r>
      <w:r>
        <w:rPr>
          <w:rFonts w:cs="Calibri" w:hAnsi="Calibri" w:eastAsia="Calibri" w:ascii="Calibri"/>
          <w:spacing w:val="0"/>
          <w:w w:val="108"/>
          <w:sz w:val="16"/>
          <w:szCs w:val="16"/>
        </w:rPr>
        <w:t>I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20"/>
        <w:ind w:right="8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19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8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peke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rname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" w:right="186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ancangan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7" w:right="7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7" w:right="7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7" w:right="87"/>
        <w:sectPr>
          <w:type w:val="continuous"/>
          <w:pgSz w:w="12240" w:h="15840"/>
          <w:pgMar w:top="1380" w:bottom="280" w:left="1340" w:right="1320"/>
          <w:cols w:num="3" w:equalWidth="off">
            <w:col w:w="2294" w:space="478"/>
            <w:col w:w="971" w:space="1397"/>
            <w:col w:w="444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04" w:right="-53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art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rancangan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9" w:lineRule="exact" w:line="240"/>
        <w:ind w:right="78"/>
        <w:sectPr>
          <w:type w:val="continuous"/>
          <w:pgSz w:w="12240" w:h="15840"/>
          <w:pgMar w:top="1380" w:bottom="280" w:left="1340" w:right="1320"/>
          <w:cols w:num="2" w:equalWidth="off">
            <w:col w:w="4316" w:space="833"/>
            <w:col w:w="443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7"/>
          <w:szCs w:val="17"/>
        </w:rPr>
        <w:jc w:val="left"/>
        <w:spacing w:before="9" w:lineRule="exact" w:line="160"/>
        <w:sectPr>
          <w:pgSz w:w="12240" w:h="15840"/>
          <w:pgMar w:top="1480" w:bottom="280" w:left="1320" w:right="13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2"/>
        <w:ind w:left="120" w:right="171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2" w:right="-1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20" w:right="-37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292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2.1.</w:t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03" w:right="285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rukt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704" w:right="158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4"/>
          <w:szCs w:val="4"/>
        </w:rPr>
        <w:jc w:val="left"/>
        <w:spacing w:before="9" w:lineRule="exact" w:line="40"/>
      </w:pPr>
      <w:r>
        <w:rPr>
          <w:sz w:val="4"/>
          <w:szCs w:val="4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" w:right="-5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1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1"/>
              <w:ind w:left="237"/>
            </w:pPr>
            <w:r>
              <w:rPr>
                <w:rFonts w:cs="Times New Roman" w:hAnsi="Times New Roman" w:eastAsia="Times New Roman" w:ascii="Times New Roman"/>
                <w:b/>
                <w:i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i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i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i/>
                <w:spacing w:val="0"/>
                <w:w w:val="100"/>
                <w:sz w:val="22"/>
                <w:szCs w:val="22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1"/>
              <w:ind w:left="19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3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Ke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eran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4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5"/>
            </w:pPr>
            <w:r>
              <w:rPr>
                <w:rFonts w:cs="Times New Roman" w:hAnsi="Times New Roman" w:eastAsia="Times New Roman" w:ascii="Times New Roman"/>
                <w:sz w:val="22"/>
                <w:szCs w:val="22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  <w:u w:val="single" w:color="000000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  <w:u w:val="single" w:color="00000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  <w:u w:val="single" w:color="00000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  <w:u w:val="single" w:color="00000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  <w:u w:val="single" w:color="000000"/>
              </w:rPr>
              <w:t>*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15)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" w:right="-54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rname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)</w:t>
            </w:r>
          </w:p>
        </w:tc>
      </w:tr>
      <w:tr>
        <w:trPr>
          <w:trHeight w:val="286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5" w:right="-4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Password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-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har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Password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20" w:right="1745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" w:lineRule="exact" w:line="240"/>
        <w:ind w:left="102" w:right="-1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2.2,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20" w:right="111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18" w:right="30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rukt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577" w:right="145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gas)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9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8" w:right="-3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4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i/>
                <w:spacing w:val="1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i/>
                <w:spacing w:val="0"/>
                <w:w w:val="100"/>
                <w:sz w:val="20"/>
                <w:szCs w:val="20"/>
              </w:rPr>
              <w:t>iel</w:t>
            </w:r>
            <w:r>
              <w:rPr>
                <w:rFonts w:cs="Times New Roman" w:hAnsi="Times New Roman" w:eastAsia="Times New Roman" w:ascii="Times New Roman"/>
                <w:b/>
                <w:i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i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64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ipe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26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91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197" w:right="1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75" w:right="76" w:firstLine="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99"/>
                <w:sz w:val="20"/>
                <w:szCs w:val="20"/>
              </w:rPr>
              <w:t>im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99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99"/>
                <w:sz w:val="20"/>
                <w:szCs w:val="20"/>
              </w:rPr>
              <w:t>key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94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_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226" w:right="2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318" w:right="315"/>
            </w:pP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2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06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96" w:right="9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etiap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231" w:right="23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99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99" w:hRule="exact"/>
        </w:trPr>
        <w:tc>
          <w:tcPr>
            <w:tcW w:w="29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Stat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2" w:right="-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Stat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249" w:right="124" w:hanging="9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atau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20" w:right="-37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792" w:right="174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8" w:right="-5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 w:lineRule="exact" w:line="240"/>
        <w:ind w:left="102" w:right="-19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-3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20" w:right="-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20" w:right="12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86" w:right="206"/>
      </w:pPr>
      <w:r>
        <w:br w:type="column"/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rukt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ind w:left="67"/>
      </w:pPr>
      <w:r>
        <w:pict>
          <v:shape type="#_x0000_t75" style="width:210.74pt;height:530.33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2.4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right="79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320" w:right="1320"/>
          <w:cols w:num="2" w:equalWidth="off">
            <w:col w:w="4441" w:space="720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8" w:lineRule="exact" w:line="240"/>
        <w:ind w:left="100" w:right="-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26" w:right="229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rukt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295" w:right="119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aka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"/>
      </w:pPr>
      <w:r>
        <w:pict>
          <v:shape type="#_x0000_t75" style="width:214.58pt;height:204.79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ntar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 w:right="-3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2.5.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5"/>
      </w:pPr>
      <w:r>
        <w:pict>
          <v:shape type="#_x0000_t75" style="width:209.79pt;height:166.13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45" w:right="649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528" w:right="-26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528" w:right="-25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8" w:lineRule="exact" w:line="240"/>
        <w:ind w:left="428" w:right="92" w:hanging="28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anapun.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99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ancangan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Inp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9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right="92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debug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right="9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9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77"/>
      </w:pP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axL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ari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143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right="7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Menu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Pengg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Sof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right="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/>
        <w:ind w:right="2637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5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awal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right="7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unakan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dahu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rname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sword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gunaan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9"/>
      </w:pPr>
      <w:r>
        <w:pict>
          <v:shape type="#_x0000_t75" style="width:191.92pt;height:134.13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81" w:right="1097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" w:right="1194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ord.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left="528" w:right="-38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ord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 w:right="-5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uncul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528" w:right="-3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rna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sword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 w:right="-5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528" w:right="-3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876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27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3"/>
      </w:pPr>
      <w:r>
        <w:pict>
          <v:shape type="#_x0000_t75" style="position:absolute;margin-left:80.216pt;margin-top:50.8695pt;width:201.97pt;height:138.34pt;mso-position-horizontal-relative:page;mso-position-vertical-relative:paragraph;z-index:-1142">
            <v:imagedata o:title="" r:id="rId35"/>
          </v:shape>
        </w:pic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rm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3.3.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29" w:right="635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3.3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Menu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3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528" w:right="-3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add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2505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100" w:right="-3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osong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ahap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455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3.4.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43" w:right="1061"/>
      </w:pPr>
      <w:r>
        <w:pict>
          <v:shape type="#_x0000_t75" style="position:absolute;margin-left:330.54pt;margin-top:84.65pt;width:204.94pt;height:192.31pt;mso-position-horizontal-relative:page;mso-position-vertical-relative:page;z-index:-1141">
            <v:imagedata o:title="" r:id="rId36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3.4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right="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 w:lineRule="exact" w:line="240"/>
        <w:ind w:left="428" w:right="78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3"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428"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428" w:right="81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428" w:right="80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" w:right="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391" w:right="4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428" w:right="82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" w:right="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"/>
        <w:ind w:left="428" w:right="82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428" w:right="82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left="428" w:right="75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05" w:right="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42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 w:lineRule="exact" w:line="240"/>
        <w:ind w:left="428" w:right="78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12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42"/>
        <w:sectPr>
          <w:pgSz w:w="12240" w:h="15840"/>
          <w:pgMar w:top="1360" w:bottom="280" w:left="1340" w:right="1320"/>
          <w:cols w:num="2" w:equalWidth="off">
            <w:col w:w="4427" w:space="714"/>
            <w:col w:w="443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13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4"/>
        <w:ind w:left="206" w:right="27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528" w:right="-37" w:hanging="2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15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Suhu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206" w:right="-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16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baban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528" w:right="-3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206" w:right="-3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17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528" w:right="-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080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3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00" w:right="-3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59" w:right="263"/>
      </w:pPr>
      <w:r>
        <w:pict>
          <v:shape type="#_x0000_t75" style="position:absolute;margin-left:87pt;margin-top:-115.72pt;width:187.96pt;height:116.01pt;mso-position-horizontal-relative:page;mso-position-vertical-relative:paragraph;z-index:-1140">
            <v:imagedata o:title="" r:id="rId37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3.5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198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-33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 w:lineRule="exact" w:line="240"/>
        <w:ind w:left="82" w:right="-16" w:hanging="1"/>
      </w:pPr>
      <w:r>
        <w:pict>
          <v:shape type="#_x0000_t75" style="position:absolute;margin-left:103.3pt;margin-top:50.82pt;width:155.29pt;height:154.06pt;mso-position-horizontal-relative:page;mso-position-vertical-relative:paragraph;z-index:-1139">
            <v:imagedata o:title="" r:id="rId38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0" w:right="272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3.6.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29" w:right="629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4.6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Petugas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49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82" w:right="-17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orm</w:t>
      </w:r>
      <w:r>
        <w:rPr>
          <w:rFonts w:cs="Times New Roman" w:hAnsi="Times New Roman" w:eastAsia="Times New Roman" w:ascii="Times New Roman"/>
          <w:i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4"/>
        <w:ind w:right="80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eanp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60" w:right="778"/>
      </w:pPr>
      <w:r>
        <w:pict>
          <v:shape type="#_x0000_t75" style="position:absolute;margin-left:338.75pt;margin-top:-104.99pt;width:187.95pt;height:105.03pt;mso-position-horizontal-relative:page;mso-position-vertical-relative:paragraph;z-index:-1138">
            <v:imagedata o:title="" r:id="rId39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3.7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"/>
        <w:ind w:left="1401" w:right="152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219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7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 w:lineRule="exact" w:line="240"/>
        <w:ind w:right="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hubung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85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28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3.8.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 w:right="821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le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60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nn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As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w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spacing w:before="2"/>
        <w:ind w:left="247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60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60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q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60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953"/>
      </w:pPr>
      <w:r>
        <w:pict>
          <v:group style="position:absolute;margin-left:328.8pt;margin-top:-107.081pt;width:206.9pt;height:231.6pt;mso-position-horizontal-relative:page;mso-position-vertical-relative:paragraph;z-index:-1137" coordorigin="6576,-2142" coordsize="4138,4632">
            <v:shape style="position:absolute;left:6576;top:-2142;width:4138;height:4632" coordorigin="6576,-2142" coordsize="4138,4632" path="m6576,2490l10714,2490,10714,-2142,6576,-2142,6576,2490xe" filled="f" stroked="t" strokeweight="0.75pt" strokecolor="#000000">
              <v:path arrowok="t"/>
            </v:shape>
            <w10:wrap type="none"/>
          </v:group>
        </w:pic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()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 w:right="380" w:firstLine="72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ng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As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"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h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;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;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w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;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'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;"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953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953" w:right="643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ng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1306" w:right="1523" w:hanging="353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h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x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x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x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x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nd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spacing w:before="2"/>
        <w:ind w:left="953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ry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60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ind w:left="247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3"/>
        <w:ind w:left="84" w:right="163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3.8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pt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sual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769" w:right="188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81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ySQ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177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right="79"/>
        <w:sectPr>
          <w:pgSz w:w="12240" w:h="15840"/>
          <w:pgMar w:top="1360" w:bottom="280" w:left="1340" w:right="1320"/>
          <w:cols w:num="2" w:equalWidth="off">
            <w:col w:w="4424" w:space="717"/>
            <w:col w:w="4439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8" w:lineRule="exact" w:line="240"/>
        <w:ind w:left="100" w:right="-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u)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sus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1"/>
      </w:pPr>
      <w:r>
        <w:pict>
          <v:shape type="#_x0000_t75" style="position:absolute;margin-left:73.613pt;margin-top:-150.81pt;width:215.87pt;height:151.17pt;mso-position-horizontal-relative:page;mso-position-vertical-relative:paragraph;z-index:-1136">
            <v:imagedata o:title="" r:id="rId40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3.9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566" w:right="1495"/>
      </w:pP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 w:right="-9" w:firstLine="70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Sour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code</w:t>
      </w:r>
      <w:r>
        <w:rPr>
          <w:rFonts w:cs="Times New Roman" w:hAnsi="Times New Roman" w:eastAsia="Times New Roman" w:ascii="Times New Roman"/>
          <w:i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bawah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onsolas" w:hAnsi="Consolas" w:eastAsia="Consolas" w:ascii="Consolas"/>
          <w:sz w:val="16"/>
          <w:szCs w:val="16"/>
        </w:rPr>
        <w:jc w:val="both"/>
        <w:spacing w:lineRule="auto" w:line="276"/>
        <w:ind w:left="273" w:right="48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ub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_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2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j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,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B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al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2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m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  <w:r>
        <w:rPr>
          <w:rFonts w:cs="Consolas" w:hAnsi="Consolas" w:eastAsia="Consolas" w:ascii="Consolas"/>
          <w:spacing w:val="2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H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k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k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spacing w:lineRule="exact" w:line="180"/>
        <w:ind w:left="1713"/>
      </w:pPr>
      <w:r>
        <w:pict>
          <v:group style="position:absolute;margin-left:73.1pt;margin-top:-36.281pt;width:220.25pt;height:92.3pt;mso-position-horizontal-relative:page;mso-position-vertical-relative:paragraph;z-index:-1135" coordorigin="1462,-726" coordsize="4405,1846">
            <v:shape style="position:absolute;left:1462;top:-726;width:4405;height:1846" coordorigin="1462,-726" coordsize="4405,1846" path="m1462,1120l5867,1120,5867,-726,1462,-726,1462,1120xe" filled="f" stroked="t" strokeweight="0.75pt" strokecolor="#000000">
              <v:path arrowok="t"/>
            </v:shape>
            <w10:wrap type="none"/>
          </v:group>
        </w:pic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cry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d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“S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if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ka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.r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t”)</w:t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spacing w:before="28" w:lineRule="auto" w:line="276"/>
        <w:ind w:left="1713" w:right="510"/>
      </w:pP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ll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i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g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_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l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a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n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=</w:t>
      </w:r>
      <w:r>
        <w:rPr>
          <w:rFonts w:cs="Consolas" w:hAnsi="Consolas" w:eastAsia="Consolas" w:ascii="Consolas"/>
          <w:spacing w:val="-1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y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C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V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.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f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s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h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e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p</w:t>
      </w:r>
      <w:r>
        <w:rPr>
          <w:rFonts w:cs="Consolas" w:hAnsi="Consolas" w:eastAsia="Consolas" w:ascii="Consolas"/>
          <w:spacing w:val="1"/>
          <w:w w:val="100"/>
          <w:sz w:val="16"/>
          <w:szCs w:val="16"/>
        </w:rPr>
        <w:t>o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r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t</w:t>
      </w:r>
      <w:r>
        <w:rPr>
          <w:rFonts w:cs="Consolas" w:hAnsi="Consolas" w:eastAsia="Consolas" w:ascii="Consolas"/>
          <w:spacing w:val="-2"/>
          <w:w w:val="100"/>
          <w:sz w:val="16"/>
          <w:szCs w:val="16"/>
        </w:rPr>
        <w:t>(</w:t>
      </w:r>
      <w:r>
        <w:rPr>
          <w:rFonts w:cs="Consolas" w:hAnsi="Consolas" w:eastAsia="Consolas" w:ascii="Consolas"/>
          <w:spacing w:val="0"/>
          <w:w w:val="100"/>
          <w:sz w:val="16"/>
          <w:szCs w:val="16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4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box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247" w:right="4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280" w:val="left"/>
        </w:tabs>
        <w:jc w:val="both"/>
        <w:spacing w:before="1"/>
        <w:ind w:left="283" w:right="78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20" w:right="78" w:hanging="7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ndang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2009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08" w:right="79" w:hanging="7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12,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uran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Peny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araan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Pengo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64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Tahun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exact" w:line="240"/>
        <w:ind w:left="708" w:right="81" w:hanging="708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2008,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rgan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170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2013,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Eva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70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dakp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60"/>
        <w:ind w:left="708"/>
        <w:sectPr>
          <w:pgSz w:w="12240" w:h="15840"/>
          <w:pgMar w:top="1360" w:bottom="280" w:left="1340" w:right="1320"/>
          <w:cols w:num="2" w:equalWidth="off">
            <w:col w:w="4450" w:space="691"/>
            <w:col w:w="4439"/>
          </w:cols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Pengu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7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7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7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-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2"/>
          <w:w w:val="100"/>
          <w:position w:val="-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Consolas" w:hAnsi="Consolas" w:eastAsia="Consolas" w:ascii="Consolas"/>
          <w:sz w:val="16"/>
          <w:szCs w:val="16"/>
        </w:rPr>
        <w:jc w:val="left"/>
        <w:spacing w:lineRule="exact" w:line="160"/>
        <w:ind w:left="273"/>
      </w:pPr>
      <w:r>
        <w:rPr>
          <w:rFonts w:cs="Consolas" w:hAnsi="Consolas" w:eastAsia="Consolas" w:ascii="Consolas"/>
          <w:spacing w:val="0"/>
          <w:w w:val="100"/>
          <w:position w:val="1"/>
          <w:sz w:val="16"/>
          <w:szCs w:val="16"/>
        </w:rPr>
        <w:t>E</w:t>
      </w:r>
      <w:r>
        <w:rPr>
          <w:rFonts w:cs="Consolas" w:hAnsi="Consolas" w:eastAsia="Consolas" w:ascii="Consolas"/>
          <w:spacing w:val="1"/>
          <w:w w:val="100"/>
          <w:position w:val="1"/>
          <w:sz w:val="16"/>
          <w:szCs w:val="16"/>
        </w:rPr>
        <w:t>n</w:t>
      </w:r>
      <w:r>
        <w:rPr>
          <w:rFonts w:cs="Consolas" w:hAnsi="Consolas" w:eastAsia="Consolas" w:ascii="Consolas"/>
          <w:spacing w:val="0"/>
          <w:w w:val="100"/>
          <w:position w:val="1"/>
          <w:sz w:val="16"/>
          <w:szCs w:val="16"/>
        </w:rPr>
        <w:t>d</w:t>
      </w:r>
      <w:r>
        <w:rPr>
          <w:rFonts w:cs="Consolas" w:hAnsi="Consolas" w:eastAsia="Consolas" w:ascii="Consolas"/>
          <w:spacing w:val="-1"/>
          <w:w w:val="100"/>
          <w:position w:val="1"/>
          <w:sz w:val="16"/>
          <w:szCs w:val="16"/>
        </w:rPr>
        <w:t> </w:t>
      </w:r>
      <w:r>
        <w:rPr>
          <w:rFonts w:cs="Consolas" w:hAnsi="Consolas" w:eastAsia="Consolas" w:ascii="Consolas"/>
          <w:spacing w:val="0"/>
          <w:w w:val="100"/>
          <w:position w:val="1"/>
          <w:sz w:val="16"/>
          <w:szCs w:val="16"/>
        </w:rPr>
        <w:t>S</w:t>
      </w:r>
      <w:r>
        <w:rPr>
          <w:rFonts w:cs="Consolas" w:hAnsi="Consolas" w:eastAsia="Consolas" w:ascii="Consolas"/>
          <w:spacing w:val="1"/>
          <w:w w:val="100"/>
          <w:position w:val="1"/>
          <w:sz w:val="16"/>
          <w:szCs w:val="16"/>
        </w:rPr>
        <w:t>u</w:t>
      </w:r>
      <w:r>
        <w:rPr>
          <w:rFonts w:cs="Consolas" w:hAnsi="Consolas" w:eastAsia="Consolas" w:ascii="Consolas"/>
          <w:spacing w:val="0"/>
          <w:w w:val="100"/>
          <w:position w:val="1"/>
          <w:sz w:val="16"/>
          <w:szCs w:val="16"/>
        </w:rPr>
        <w:t>b</w:t>
      </w:r>
      <w:r>
        <w:rPr>
          <w:rFonts w:cs="Consolas" w:hAnsi="Consolas" w:eastAsia="Consolas" w:ascii="Consolas"/>
          <w:spacing w:val="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9" w:right="-30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ksi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sual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566" w:right="1466"/>
      </w:pP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 w:right="-36" w:firstLine="72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380" w:val="left"/>
        </w:tabs>
        <w:jc w:val="both"/>
        <w:spacing w:before="3" w:lineRule="exact" w:line="240"/>
        <w:ind w:left="384" w:right="-38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384" w:right="-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380" w:val="left"/>
        </w:tabs>
        <w:jc w:val="both"/>
        <w:spacing w:before="2" w:lineRule="exact" w:line="240"/>
        <w:ind w:left="384" w:right="-37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380" w:val="left"/>
        </w:tabs>
        <w:jc w:val="both"/>
        <w:spacing w:before="2" w:lineRule="exact" w:line="240"/>
        <w:ind w:left="384" w:right="-37" w:hanging="2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  <w:tab/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-38" w:firstLine="28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9"/>
        <w:ind w:left="708"/>
      </w:pPr>
      <w:r>
        <w:br w:type="column"/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08" w:right="78" w:hanging="7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2014,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ual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awan,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2014,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Program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708" w:right="78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ET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gas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708" w:right="78" w:hanging="70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rume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hods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</w:p>
    <w:sectPr>
      <w:type w:val="continuous"/>
      <w:pgSz w:w="12240" w:h="15840"/>
      <w:pgMar w:top="1380" w:bottom="280" w:left="1340" w:right="1320"/>
      <w:cols w:num="2" w:equalWidth="off">
        <w:col w:w="4422" w:space="719"/>
        <w:col w:w="4439"/>
      </w:cols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yperlink" Target="mailto:yessimarpaung16@gmail.com" TargetMode="External"/><Relationship Id="rId5" Type="http://schemas.openxmlformats.org/officeDocument/2006/relationships/image" Target="media\image1.jpg"/><Relationship Id="rId6" Type="http://schemas.openxmlformats.org/officeDocument/2006/relationships/hyperlink" Target="http://www.bmkg.go.id" TargetMode="External"/><Relationship Id="rId7" Type="http://schemas.openxmlformats.org/officeDocument/2006/relationships/image" Target="media\image2.jpg"/><Relationship Id="rId8" Type="http://schemas.openxmlformats.org/officeDocument/2006/relationships/hyperlink" Target="http://www.bmkg.go.id/" TargetMode="External"/><Relationship Id="rId9" Type="http://schemas.openxmlformats.org/officeDocument/2006/relationships/image" Target="media\image3.jpg"/><Relationship Id="rId10" Type="http://schemas.openxmlformats.org/officeDocument/2006/relationships/hyperlink" Target="http://www.bmkg.go.id" TargetMode="External"/><Relationship Id="rId11" Type="http://schemas.openxmlformats.org/officeDocument/2006/relationships/image" Target="media\image4.jpg"/><Relationship Id="rId12" Type="http://schemas.openxmlformats.org/officeDocument/2006/relationships/hyperlink" Target="http://www.bmkg.go.id" TargetMode="External"/><Relationship Id="rId13" Type="http://schemas.openxmlformats.org/officeDocument/2006/relationships/image" Target="media\image5.jpg"/><Relationship Id="rId14" Type="http://schemas.openxmlformats.org/officeDocument/2006/relationships/hyperlink" Target="http://www.bmkg.go.id" TargetMode="External"/><Relationship Id="rId15" Type="http://schemas.openxmlformats.org/officeDocument/2006/relationships/image" Target="media\image6.png"/><Relationship Id="rId16" Type="http://schemas.openxmlformats.org/officeDocument/2006/relationships/image" Target="media\image7.jpg"/><Relationship Id="rId17" Type="http://schemas.openxmlformats.org/officeDocument/2006/relationships/image" Target="media\image8.jpg"/><Relationship Id="rId18" Type="http://schemas.openxmlformats.org/officeDocument/2006/relationships/image" Target="media\image9.jpg"/><Relationship Id="rId19" Type="http://schemas.openxmlformats.org/officeDocument/2006/relationships/image" Target="media\image10.jpg"/><Relationship Id="rId20" Type="http://schemas.openxmlformats.org/officeDocument/2006/relationships/image" Target="media\image11.png"/><Relationship Id="rId21" Type="http://schemas.openxmlformats.org/officeDocument/2006/relationships/image" Target="media\image12.png"/><Relationship Id="rId22" Type="http://schemas.openxmlformats.org/officeDocument/2006/relationships/image" Target="media\image13.png"/><Relationship Id="rId23" Type="http://schemas.openxmlformats.org/officeDocument/2006/relationships/image" Target="media\image14.png"/><Relationship Id="rId24" Type="http://schemas.openxmlformats.org/officeDocument/2006/relationships/image" Target="media\image15.png"/><Relationship Id="rId25" Type="http://schemas.openxmlformats.org/officeDocument/2006/relationships/image" Target="media\image16.png"/><Relationship Id="rId26" Type="http://schemas.openxmlformats.org/officeDocument/2006/relationships/image" Target="media\image17.png"/><Relationship Id="rId27" Type="http://schemas.openxmlformats.org/officeDocument/2006/relationships/image" Target="media\image18.png"/><Relationship Id="rId28" Type="http://schemas.openxmlformats.org/officeDocument/2006/relationships/image" Target="media\image19.png"/><Relationship Id="rId29" Type="http://schemas.openxmlformats.org/officeDocument/2006/relationships/image" Target="media\image20.png"/><Relationship Id="rId30" Type="http://schemas.openxmlformats.org/officeDocument/2006/relationships/image" Target="media\image21.png"/><Relationship Id="rId31" Type="http://schemas.openxmlformats.org/officeDocument/2006/relationships/image" Target="media\image22.png"/><Relationship Id="rId32" Type="http://schemas.openxmlformats.org/officeDocument/2006/relationships/image" Target="media\image23.jpg"/><Relationship Id="rId33" Type="http://schemas.openxmlformats.org/officeDocument/2006/relationships/image" Target="media\image24.jpg"/><Relationship Id="rId34" Type="http://schemas.openxmlformats.org/officeDocument/2006/relationships/image" Target="media\image25.jpg"/><Relationship Id="rId35" Type="http://schemas.openxmlformats.org/officeDocument/2006/relationships/image" Target="media\image26.jpg"/><Relationship Id="rId36" Type="http://schemas.openxmlformats.org/officeDocument/2006/relationships/image" Target="media\image27.jpg"/><Relationship Id="rId37" Type="http://schemas.openxmlformats.org/officeDocument/2006/relationships/image" Target="media\image28.jpg"/><Relationship Id="rId38" Type="http://schemas.openxmlformats.org/officeDocument/2006/relationships/image" Target="media\image29.jpg"/><Relationship Id="rId39" Type="http://schemas.openxmlformats.org/officeDocument/2006/relationships/image" Target="media\image30.jpg"/><Relationship Id="rId40" Type="http://schemas.openxmlformats.org/officeDocument/2006/relationships/image" Target="media\image31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